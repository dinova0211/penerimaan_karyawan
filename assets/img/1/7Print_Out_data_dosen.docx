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703" w:rsidRDefault="00FE7312">
      <w:pPr>
        <w:spacing w:before="59"/>
        <w:ind w:left="642" w:right="664" w:firstLine="53"/>
        <w:jc w:val="center"/>
        <w:rPr>
          <w:sz w:val="32"/>
          <w:szCs w:val="32"/>
        </w:rPr>
      </w:pPr>
      <w:r>
        <w:rPr>
          <w:b/>
          <w:i/>
          <w:sz w:val="32"/>
          <w:szCs w:val="32"/>
        </w:rPr>
        <w:t>PENE</w:t>
      </w:r>
      <w:r>
        <w:rPr>
          <w:b/>
          <w:i/>
          <w:spacing w:val="1"/>
          <w:sz w:val="32"/>
          <w:szCs w:val="32"/>
        </w:rPr>
        <w:t>R</w:t>
      </w:r>
      <w:r>
        <w:rPr>
          <w:b/>
          <w:i/>
          <w:sz w:val="32"/>
          <w:szCs w:val="32"/>
        </w:rPr>
        <w:t>APAN</w:t>
      </w:r>
      <w:r>
        <w:rPr>
          <w:b/>
          <w:i/>
          <w:spacing w:val="-17"/>
          <w:sz w:val="32"/>
          <w:szCs w:val="32"/>
        </w:rPr>
        <w:t xml:space="preserve"> </w:t>
      </w:r>
      <w:r w:rsidR="006961B6">
        <w:rPr>
          <w:b/>
          <w:i/>
          <w:spacing w:val="-17"/>
          <w:sz w:val="32"/>
          <w:szCs w:val="32"/>
        </w:rPr>
        <w:t>TEKNOLOGI</w:t>
      </w:r>
      <w:r>
        <w:rPr>
          <w:b/>
          <w:i/>
          <w:spacing w:val="-14"/>
          <w:sz w:val="32"/>
          <w:szCs w:val="32"/>
        </w:rPr>
        <w:t xml:space="preserve"> </w:t>
      </w:r>
      <w:r w:rsidR="006961B6">
        <w:rPr>
          <w:b/>
          <w:i/>
          <w:spacing w:val="-14"/>
          <w:sz w:val="32"/>
          <w:szCs w:val="32"/>
        </w:rPr>
        <w:t xml:space="preserve">LOCATION BASED SERVICE </w:t>
      </w:r>
      <w:r>
        <w:rPr>
          <w:b/>
          <w:i/>
          <w:w w:val="99"/>
          <w:sz w:val="32"/>
          <w:szCs w:val="32"/>
        </w:rPr>
        <w:t>UNTUK</w:t>
      </w:r>
      <w:r w:rsidR="00C14D81">
        <w:rPr>
          <w:b/>
          <w:i/>
          <w:w w:val="99"/>
          <w:sz w:val="32"/>
          <w:szCs w:val="32"/>
        </w:rPr>
        <w:t xml:space="preserve"> SISTEM</w:t>
      </w:r>
      <w:r>
        <w:rPr>
          <w:b/>
          <w:i/>
          <w:w w:val="99"/>
          <w:sz w:val="32"/>
          <w:szCs w:val="32"/>
        </w:rPr>
        <w:t xml:space="preserve"> </w:t>
      </w:r>
      <w:r w:rsidR="006961B6">
        <w:rPr>
          <w:b/>
          <w:i/>
          <w:w w:val="99"/>
          <w:sz w:val="32"/>
          <w:szCs w:val="32"/>
        </w:rPr>
        <w:t xml:space="preserve">PRESENSI KARYAWAN </w:t>
      </w:r>
      <w:r w:rsidR="006961B6">
        <w:rPr>
          <w:b/>
          <w:i/>
          <w:spacing w:val="2"/>
          <w:sz w:val="32"/>
          <w:szCs w:val="32"/>
        </w:rPr>
        <w:t>PT. UNICHEM CANDI INDONESIA</w:t>
      </w:r>
    </w:p>
    <w:p w:rsidR="00746703" w:rsidRDefault="00746703">
      <w:pPr>
        <w:spacing w:before="17" w:line="260" w:lineRule="exact"/>
        <w:rPr>
          <w:sz w:val="26"/>
          <w:szCs w:val="26"/>
        </w:rPr>
      </w:pPr>
    </w:p>
    <w:p w:rsidR="00746703" w:rsidRDefault="006961B6">
      <w:pPr>
        <w:spacing w:line="220" w:lineRule="exact"/>
        <w:ind w:left="302" w:right="329"/>
        <w:jc w:val="center"/>
        <w:rPr>
          <w:sz w:val="13"/>
          <w:szCs w:val="13"/>
        </w:rPr>
      </w:pPr>
      <w:r>
        <w:rPr>
          <w:b/>
          <w:spacing w:val="1"/>
        </w:rPr>
        <w:t>Muhammad Dimyathi</w:t>
      </w:r>
      <w:r w:rsidR="00FE7312">
        <w:rPr>
          <w:b/>
          <w:position w:val="9"/>
          <w:sz w:val="13"/>
          <w:szCs w:val="13"/>
        </w:rPr>
        <w:t>1</w:t>
      </w:r>
    </w:p>
    <w:p w:rsidR="00746703" w:rsidRDefault="00746703">
      <w:pPr>
        <w:spacing w:before="1" w:line="220" w:lineRule="exact"/>
        <w:rPr>
          <w:sz w:val="22"/>
          <w:szCs w:val="22"/>
        </w:rPr>
      </w:pPr>
    </w:p>
    <w:p w:rsidR="00746703" w:rsidRDefault="00FE7312">
      <w:pPr>
        <w:ind w:left="374" w:right="401"/>
        <w:jc w:val="center"/>
      </w:pPr>
      <w:r>
        <w:rPr>
          <w:spacing w:val="2"/>
        </w:rPr>
        <w:t>P</w:t>
      </w:r>
      <w:r>
        <w:rPr>
          <w:spacing w:val="1"/>
        </w:rPr>
        <w:t>ro</w:t>
      </w:r>
      <w:r>
        <w:rPr>
          <w:spacing w:val="-1"/>
        </w:rPr>
        <w:t>g</w:t>
      </w:r>
      <w:r>
        <w:rPr>
          <w:spacing w:val="1"/>
        </w:rPr>
        <w:t>r</w:t>
      </w:r>
      <w:r>
        <w:t>am</w:t>
      </w:r>
      <w:r>
        <w:rPr>
          <w:spacing w:val="-10"/>
        </w:rPr>
        <w:t xml:space="preserve"> </w:t>
      </w:r>
      <w:r>
        <w:t>S</w:t>
      </w:r>
      <w:r>
        <w:rPr>
          <w:spacing w:val="2"/>
        </w:rPr>
        <w:t>t</w:t>
      </w:r>
      <w:r>
        <w:rPr>
          <w:spacing w:val="-1"/>
        </w:rPr>
        <w:t>u</w:t>
      </w:r>
      <w:r>
        <w:rPr>
          <w:spacing w:val="1"/>
        </w:rPr>
        <w:t>d</w:t>
      </w:r>
      <w:r>
        <w:t>i</w:t>
      </w:r>
      <w:r>
        <w:rPr>
          <w:spacing w:val="-7"/>
        </w:rPr>
        <w:t xml:space="preserve"> </w:t>
      </w:r>
      <w:r>
        <w:rPr>
          <w:spacing w:val="1"/>
        </w:rPr>
        <w:t>In</w:t>
      </w:r>
      <w:r>
        <w:rPr>
          <w:spacing w:val="-2"/>
        </w:rPr>
        <w:t>f</w:t>
      </w:r>
      <w:r>
        <w:rPr>
          <w:spacing w:val="1"/>
        </w:rPr>
        <w:t>o</w:t>
      </w:r>
      <w:r>
        <w:rPr>
          <w:spacing w:val="3"/>
        </w:rPr>
        <w:t>r</w:t>
      </w:r>
      <w:r>
        <w:rPr>
          <w:spacing w:val="-1"/>
        </w:rPr>
        <w:t>m</w:t>
      </w:r>
      <w:r>
        <w:t>ati</w:t>
      </w:r>
      <w:r>
        <w:rPr>
          <w:spacing w:val="-1"/>
        </w:rPr>
        <w:t>k</w:t>
      </w:r>
      <w:r w:rsidR="006961B6">
        <w:t>a</w:t>
      </w:r>
      <w:r>
        <w:t>,</w:t>
      </w:r>
      <w:r>
        <w:rPr>
          <w:spacing w:val="-8"/>
        </w:rPr>
        <w:t xml:space="preserve"> </w:t>
      </w:r>
      <w:r>
        <w:t>Fa</w:t>
      </w:r>
      <w:r>
        <w:rPr>
          <w:spacing w:val="1"/>
        </w:rPr>
        <w:t>k</w:t>
      </w:r>
      <w:r>
        <w:rPr>
          <w:spacing w:val="-1"/>
        </w:rPr>
        <w:t>u</w:t>
      </w:r>
      <w:r>
        <w:t>lt</w:t>
      </w:r>
      <w:r>
        <w:rPr>
          <w:spacing w:val="2"/>
        </w:rPr>
        <w:t>a</w:t>
      </w:r>
      <w:r>
        <w:t>s</w:t>
      </w:r>
      <w:r>
        <w:rPr>
          <w:spacing w:val="-7"/>
        </w:rPr>
        <w:t xml:space="preserve"> </w:t>
      </w:r>
      <w:r>
        <w:rPr>
          <w:spacing w:val="1"/>
        </w:rPr>
        <w:t>I</w:t>
      </w:r>
      <w:r>
        <w:rPr>
          <w:spacing w:val="2"/>
        </w:rPr>
        <w:t>l</w:t>
      </w:r>
      <w:r>
        <w:rPr>
          <w:spacing w:val="-1"/>
        </w:rPr>
        <w:t>m</w:t>
      </w:r>
      <w:r>
        <w:t>u</w:t>
      </w:r>
      <w:r>
        <w:rPr>
          <w:spacing w:val="-5"/>
        </w:rPr>
        <w:t xml:space="preserve"> </w:t>
      </w:r>
      <w:r>
        <w:t>K</w:t>
      </w:r>
      <w:r>
        <w:rPr>
          <w:spacing w:val="4"/>
        </w:rPr>
        <w:t>o</w:t>
      </w:r>
      <w:r>
        <w:rPr>
          <w:spacing w:val="-4"/>
        </w:rPr>
        <w:t>m</w:t>
      </w:r>
      <w:r>
        <w:rPr>
          <w:spacing w:val="3"/>
        </w:rPr>
        <w:t>p</w:t>
      </w:r>
      <w:r>
        <w:rPr>
          <w:spacing w:val="-1"/>
        </w:rPr>
        <w:t>u</w:t>
      </w:r>
      <w:r>
        <w:t>te</w:t>
      </w:r>
      <w:r>
        <w:rPr>
          <w:spacing w:val="1"/>
        </w:rPr>
        <w:t>r</w:t>
      </w:r>
      <w:r>
        <w:t>,</w:t>
      </w:r>
      <w:r>
        <w:rPr>
          <w:spacing w:val="-8"/>
        </w:rPr>
        <w:t xml:space="preserve"> </w:t>
      </w:r>
      <w:r>
        <w:t>U</w:t>
      </w:r>
      <w:r>
        <w:rPr>
          <w:spacing w:val="-1"/>
        </w:rPr>
        <w:t>n</w:t>
      </w:r>
      <w:r>
        <w:rPr>
          <w:spacing w:val="2"/>
        </w:rPr>
        <w:t>i</w:t>
      </w:r>
      <w:r>
        <w:rPr>
          <w:spacing w:val="-1"/>
        </w:rPr>
        <w:t>v</w:t>
      </w:r>
      <w:r>
        <w:t>e</w:t>
      </w:r>
      <w:r>
        <w:rPr>
          <w:spacing w:val="1"/>
        </w:rPr>
        <w:t>r</w:t>
      </w:r>
      <w:r>
        <w:rPr>
          <w:spacing w:val="-1"/>
        </w:rPr>
        <w:t>s</w:t>
      </w:r>
      <w:r>
        <w:t>it</w:t>
      </w:r>
      <w:r>
        <w:rPr>
          <w:spacing w:val="2"/>
        </w:rPr>
        <w:t>a</w:t>
      </w:r>
      <w:r>
        <w:t>s</w:t>
      </w:r>
      <w:r>
        <w:rPr>
          <w:spacing w:val="-7"/>
        </w:rPr>
        <w:t xml:space="preserve"> </w:t>
      </w:r>
      <w:r>
        <w:rPr>
          <w:spacing w:val="1"/>
        </w:rPr>
        <w:t>Br</w:t>
      </w:r>
      <w:r>
        <w:rPr>
          <w:spacing w:val="3"/>
        </w:rPr>
        <w:t>a</w:t>
      </w:r>
      <w:r>
        <w:rPr>
          <w:spacing w:val="-5"/>
        </w:rPr>
        <w:t>w</w:t>
      </w:r>
      <w:r>
        <w:t>i</w:t>
      </w:r>
      <w:r>
        <w:rPr>
          <w:spacing w:val="2"/>
        </w:rPr>
        <w:t>j</w:t>
      </w:r>
      <w:r>
        <w:t>a</w:t>
      </w:r>
      <w:r>
        <w:rPr>
          <w:spacing w:val="-3"/>
        </w:rPr>
        <w:t>y</w:t>
      </w:r>
      <w:r>
        <w:t>a,</w:t>
      </w:r>
      <w:r>
        <w:rPr>
          <w:spacing w:val="-8"/>
        </w:rPr>
        <w:t xml:space="preserve"> </w:t>
      </w:r>
      <w:r>
        <w:rPr>
          <w:w w:val="99"/>
        </w:rPr>
        <w:t>M</w:t>
      </w:r>
      <w:r>
        <w:rPr>
          <w:spacing w:val="1"/>
          <w:w w:val="99"/>
        </w:rPr>
        <w:t>a</w:t>
      </w:r>
      <w:r>
        <w:rPr>
          <w:w w:val="99"/>
        </w:rPr>
        <w:t>l</w:t>
      </w:r>
      <w:r>
        <w:rPr>
          <w:spacing w:val="2"/>
          <w:w w:val="99"/>
        </w:rPr>
        <w:t>a</w:t>
      </w:r>
      <w:r>
        <w:rPr>
          <w:spacing w:val="1"/>
          <w:w w:val="99"/>
        </w:rPr>
        <w:t>n</w:t>
      </w:r>
      <w:r>
        <w:rPr>
          <w:spacing w:val="-1"/>
          <w:w w:val="99"/>
        </w:rPr>
        <w:t>g</w:t>
      </w:r>
      <w:r>
        <w:rPr>
          <w:w w:val="99"/>
        </w:rPr>
        <w:t xml:space="preserve">, </w:t>
      </w:r>
      <w:r>
        <w:rPr>
          <w:spacing w:val="1"/>
          <w:w w:val="99"/>
        </w:rPr>
        <w:t>I</w:t>
      </w:r>
      <w:r>
        <w:rPr>
          <w:spacing w:val="-1"/>
          <w:w w:val="99"/>
        </w:rPr>
        <w:t>n</w:t>
      </w:r>
      <w:r>
        <w:rPr>
          <w:spacing w:val="1"/>
          <w:w w:val="99"/>
        </w:rPr>
        <w:t>do</w:t>
      </w:r>
      <w:r>
        <w:rPr>
          <w:spacing w:val="-1"/>
          <w:w w:val="99"/>
        </w:rPr>
        <w:t>n</w:t>
      </w:r>
      <w:r>
        <w:rPr>
          <w:w w:val="99"/>
        </w:rPr>
        <w:t>esia</w:t>
      </w:r>
    </w:p>
    <w:p w:rsidR="00746703" w:rsidRDefault="00746703">
      <w:pPr>
        <w:spacing w:before="6" w:line="200" w:lineRule="exact"/>
      </w:pPr>
    </w:p>
    <w:p w:rsidR="00746703" w:rsidRDefault="00FE7312">
      <w:pPr>
        <w:ind w:left="1685" w:right="1705"/>
        <w:jc w:val="center"/>
        <w:rPr>
          <w:sz w:val="13"/>
          <w:szCs w:val="13"/>
        </w:rPr>
      </w:pPr>
      <w:proofErr w:type="gramStart"/>
      <w:r>
        <w:rPr>
          <w:spacing w:val="3"/>
        </w:rPr>
        <w:t>E</w:t>
      </w:r>
      <w:r>
        <w:rPr>
          <w:spacing w:val="-4"/>
        </w:rPr>
        <w:t>m</w:t>
      </w:r>
      <w:r>
        <w:t>ail</w:t>
      </w:r>
      <w:r>
        <w:rPr>
          <w:spacing w:val="-5"/>
        </w:rPr>
        <w:t xml:space="preserve"> </w:t>
      </w:r>
      <w:r>
        <w:t>:</w:t>
      </w:r>
      <w:proofErr w:type="gramEnd"/>
      <w:r>
        <w:rPr>
          <w:spacing w:val="-1"/>
        </w:rPr>
        <w:t xml:space="preserve"> </w:t>
      </w:r>
      <w:r>
        <w:rPr>
          <w:color w:val="0000FF"/>
          <w:spacing w:val="-49"/>
        </w:rPr>
        <w:t xml:space="preserve"> </w:t>
      </w:r>
      <w:hyperlink r:id="rId6">
        <w:r>
          <w:rPr>
            <w:color w:val="0000FF"/>
            <w:u w:val="single" w:color="0000FF"/>
          </w:rPr>
          <w:t>F</w:t>
        </w:r>
        <w:r>
          <w:rPr>
            <w:color w:val="0000FF"/>
            <w:spacing w:val="2"/>
            <w:u w:val="single" w:color="0000FF"/>
          </w:rPr>
          <w:t>a</w:t>
        </w:r>
        <w:r>
          <w:rPr>
            <w:color w:val="0000FF"/>
            <w:spacing w:val="-1"/>
            <w:u w:val="single" w:color="0000FF"/>
          </w:rPr>
          <w:t>y</w:t>
        </w:r>
        <w:r>
          <w:rPr>
            <w:color w:val="0000FF"/>
            <w:u w:val="single" w:color="0000FF"/>
          </w:rPr>
          <w:t>z</w:t>
        </w:r>
        <w:r>
          <w:rPr>
            <w:color w:val="0000FF"/>
            <w:spacing w:val="1"/>
            <w:u w:val="single" w:color="0000FF"/>
          </w:rPr>
          <w:t>z17@g</w:t>
        </w:r>
        <w:r>
          <w:rPr>
            <w:color w:val="0000FF"/>
            <w:spacing w:val="-4"/>
            <w:u w:val="single" w:color="0000FF"/>
          </w:rPr>
          <w:t>m</w:t>
        </w:r>
        <w:r>
          <w:rPr>
            <w:color w:val="0000FF"/>
            <w:spacing w:val="3"/>
            <w:u w:val="single" w:color="0000FF"/>
          </w:rPr>
          <w:t>a</w:t>
        </w:r>
        <w:r>
          <w:rPr>
            <w:color w:val="0000FF"/>
            <w:u w:val="single" w:color="0000FF"/>
          </w:rPr>
          <w:t>il.c</w:t>
        </w:r>
        <w:r>
          <w:rPr>
            <w:color w:val="0000FF"/>
            <w:spacing w:val="3"/>
            <w:u w:val="single" w:color="0000FF"/>
          </w:rPr>
          <w:t>o</w:t>
        </w:r>
        <w:r>
          <w:rPr>
            <w:color w:val="0000FF"/>
            <w:spacing w:val="-2"/>
            <w:u w:val="single" w:color="0000FF"/>
          </w:rPr>
          <w:t>m</w:t>
        </w:r>
        <w:r>
          <w:rPr>
            <w:color w:val="0000FF"/>
            <w:spacing w:val="2"/>
            <w:position w:val="9"/>
            <w:sz w:val="13"/>
            <w:szCs w:val="13"/>
            <w:u w:val="single" w:color="0000FF"/>
          </w:rPr>
          <w:t>1</w:t>
        </w:r>
      </w:hyperlink>
      <w:r>
        <w:rPr>
          <w:color w:val="0000FF"/>
          <w:u w:val="single" w:color="0000FF"/>
        </w:rPr>
        <w:t>,</w:t>
      </w:r>
      <w:hyperlink r:id="rId7">
        <w:r>
          <w:rPr>
            <w:color w:val="0000FF"/>
            <w:spacing w:val="-18"/>
            <w:u w:val="single" w:color="0000FF"/>
          </w:rPr>
          <w:t xml:space="preserve"> </w:t>
        </w:r>
        <w:r>
          <w:rPr>
            <w:color w:val="0000FF"/>
            <w:spacing w:val="-49"/>
            <w:u w:val="single" w:color="0000FF"/>
          </w:rPr>
          <w:t xml:space="preserve"> </w:t>
        </w:r>
        <w:r>
          <w:rPr>
            <w:color w:val="0000FF"/>
            <w:spacing w:val="1"/>
            <w:u w:val="single" w:color="0000FF"/>
          </w:rPr>
          <w:t>r</w:t>
        </w:r>
        <w:r>
          <w:rPr>
            <w:color w:val="0000FF"/>
            <w:u w:val="single" w:color="0000FF"/>
          </w:rPr>
          <w:t>izal</w:t>
        </w:r>
        <w:r>
          <w:rPr>
            <w:color w:val="0000FF"/>
            <w:spacing w:val="1"/>
            <w:u w:val="single" w:color="0000FF"/>
          </w:rPr>
          <w:t>e</w:t>
        </w:r>
        <w:r>
          <w:rPr>
            <w:color w:val="0000FF"/>
            <w:spacing w:val="-1"/>
            <w:u w:val="single" w:color="0000FF"/>
          </w:rPr>
          <w:t>s</w:t>
        </w:r>
        <w:r>
          <w:rPr>
            <w:color w:val="0000FF"/>
            <w:spacing w:val="1"/>
            <w:u w:val="single" w:color="0000FF"/>
          </w:rPr>
          <w:t>p</w:t>
        </w:r>
        <w:r>
          <w:rPr>
            <w:color w:val="0000FF"/>
            <w:u w:val="single" w:color="0000FF"/>
          </w:rPr>
          <w:t>e</w:t>
        </w:r>
        <w:r>
          <w:rPr>
            <w:color w:val="0000FF"/>
            <w:spacing w:val="-1"/>
            <w:u w:val="single" w:color="0000FF"/>
          </w:rPr>
          <w:t>@u</w:t>
        </w:r>
        <w:r>
          <w:rPr>
            <w:color w:val="0000FF"/>
            <w:spacing w:val="1"/>
            <w:u w:val="single" w:color="0000FF"/>
          </w:rPr>
          <w:t>b</w:t>
        </w:r>
        <w:r>
          <w:rPr>
            <w:color w:val="0000FF"/>
            <w:u w:val="single" w:color="0000FF"/>
          </w:rPr>
          <w:t>.c</w:t>
        </w:r>
        <w:r>
          <w:rPr>
            <w:color w:val="0000FF"/>
            <w:spacing w:val="1"/>
            <w:u w:val="single" w:color="0000FF"/>
          </w:rPr>
          <w:t>o</w:t>
        </w:r>
        <w:r>
          <w:rPr>
            <w:color w:val="0000FF"/>
            <w:u w:val="single" w:color="0000FF"/>
          </w:rPr>
          <w:t>.i</w:t>
        </w:r>
        <w:r>
          <w:rPr>
            <w:color w:val="0000FF"/>
            <w:spacing w:val="3"/>
            <w:u w:val="single" w:color="0000FF"/>
          </w:rPr>
          <w:t>d</w:t>
        </w:r>
        <w:r>
          <w:rPr>
            <w:color w:val="0000FF"/>
            <w:position w:val="9"/>
            <w:sz w:val="13"/>
            <w:szCs w:val="13"/>
            <w:u w:val="single" w:color="0000FF"/>
          </w:rPr>
          <w:t>2</w:t>
        </w:r>
      </w:hyperlink>
      <w:r>
        <w:rPr>
          <w:color w:val="0000FF"/>
          <w:u w:val="single" w:color="0000FF"/>
        </w:rPr>
        <w:t>,</w:t>
      </w:r>
      <w:r>
        <w:rPr>
          <w:color w:val="0000FF"/>
          <w:spacing w:val="-16"/>
          <w:u w:val="single" w:color="0000FF"/>
        </w:rPr>
        <w:t xml:space="preserve"> </w:t>
      </w:r>
      <w:r>
        <w:rPr>
          <w:color w:val="0000FF"/>
          <w:spacing w:val="-1"/>
          <w:w w:val="99"/>
          <w:u w:val="single" w:color="0000FF"/>
        </w:rPr>
        <w:t>h</w:t>
      </w:r>
      <w:r>
        <w:rPr>
          <w:color w:val="0000FF"/>
          <w:w w:val="99"/>
          <w:u w:val="single" w:color="0000FF"/>
        </w:rPr>
        <w:t>a</w:t>
      </w:r>
      <w:r>
        <w:rPr>
          <w:color w:val="0000FF"/>
          <w:spacing w:val="-1"/>
          <w:w w:val="99"/>
          <w:u w:val="single" w:color="0000FF"/>
        </w:rPr>
        <w:t>n</w:t>
      </w:r>
      <w:r>
        <w:rPr>
          <w:color w:val="0000FF"/>
          <w:spacing w:val="3"/>
          <w:w w:val="99"/>
          <w:u w:val="single" w:color="0000FF"/>
        </w:rPr>
        <w:t>a</w:t>
      </w:r>
      <w:r>
        <w:rPr>
          <w:color w:val="0000FF"/>
          <w:spacing w:val="-1"/>
          <w:w w:val="99"/>
          <w:u w:val="single" w:color="0000FF"/>
        </w:rPr>
        <w:t>s</w:t>
      </w:r>
      <w:hyperlink r:id="rId8">
        <w:r>
          <w:rPr>
            <w:color w:val="0000FF"/>
            <w:w w:val="99"/>
            <w:u w:val="single" w:color="0000FF"/>
          </w:rPr>
          <w:t>.</w:t>
        </w:r>
        <w:r>
          <w:rPr>
            <w:color w:val="0000FF"/>
            <w:spacing w:val="1"/>
            <w:w w:val="99"/>
            <w:u w:val="single" w:color="0000FF"/>
          </w:rPr>
          <w:t>h</w:t>
        </w:r>
        <w:r>
          <w:rPr>
            <w:color w:val="0000FF"/>
            <w:w w:val="99"/>
            <w:u w:val="single" w:color="0000FF"/>
          </w:rPr>
          <w:t>a</w:t>
        </w:r>
        <w:r>
          <w:rPr>
            <w:color w:val="0000FF"/>
            <w:spacing w:val="-1"/>
            <w:w w:val="99"/>
            <w:u w:val="single" w:color="0000FF"/>
          </w:rPr>
          <w:t>n</w:t>
        </w:r>
        <w:r>
          <w:rPr>
            <w:color w:val="0000FF"/>
            <w:w w:val="99"/>
            <w:u w:val="single" w:color="0000FF"/>
          </w:rPr>
          <w:t>a</w:t>
        </w:r>
        <w:r>
          <w:rPr>
            <w:color w:val="0000FF"/>
            <w:spacing w:val="1"/>
            <w:w w:val="99"/>
            <w:u w:val="single" w:color="0000FF"/>
          </w:rPr>
          <w:t>f</w:t>
        </w:r>
        <w:r>
          <w:rPr>
            <w:color w:val="0000FF"/>
            <w:w w:val="99"/>
            <w:u w:val="single" w:color="0000FF"/>
          </w:rPr>
          <w:t>i</w:t>
        </w:r>
        <w:r>
          <w:rPr>
            <w:color w:val="0000FF"/>
            <w:spacing w:val="1"/>
            <w:w w:val="99"/>
            <w:u w:val="single" w:color="0000FF"/>
          </w:rPr>
          <w:t>@</w:t>
        </w:r>
        <w:r>
          <w:rPr>
            <w:color w:val="0000FF"/>
            <w:spacing w:val="-1"/>
            <w:w w:val="99"/>
            <w:u w:val="single" w:color="0000FF"/>
          </w:rPr>
          <w:t>u</w:t>
        </w:r>
        <w:r>
          <w:rPr>
            <w:color w:val="0000FF"/>
            <w:spacing w:val="1"/>
            <w:w w:val="99"/>
            <w:u w:val="single" w:color="0000FF"/>
          </w:rPr>
          <w:t>b</w:t>
        </w:r>
        <w:r>
          <w:rPr>
            <w:color w:val="0000FF"/>
            <w:w w:val="99"/>
            <w:u w:val="single" w:color="0000FF"/>
          </w:rPr>
          <w:t>.c</w:t>
        </w:r>
        <w:r>
          <w:rPr>
            <w:color w:val="0000FF"/>
            <w:spacing w:val="1"/>
            <w:w w:val="99"/>
            <w:u w:val="single" w:color="0000FF"/>
          </w:rPr>
          <w:t>o</w:t>
        </w:r>
        <w:r>
          <w:rPr>
            <w:color w:val="0000FF"/>
            <w:w w:val="99"/>
            <w:u w:val="single" w:color="0000FF"/>
          </w:rPr>
          <w:t>.i</w:t>
        </w:r>
        <w:r>
          <w:rPr>
            <w:color w:val="0000FF"/>
            <w:spacing w:val="4"/>
            <w:w w:val="99"/>
            <w:u w:val="single" w:color="0000FF"/>
          </w:rPr>
          <w:t>d</w:t>
        </w:r>
        <w:r>
          <w:rPr>
            <w:color w:val="0000FF"/>
            <w:w w:val="99"/>
            <w:position w:val="9"/>
            <w:sz w:val="13"/>
            <w:szCs w:val="13"/>
            <w:u w:val="single" w:color="0000FF"/>
          </w:rPr>
          <w:t>3</w:t>
        </w:r>
      </w:hyperlink>
    </w:p>
    <w:p w:rsidR="00746703" w:rsidRDefault="00746703">
      <w:pPr>
        <w:spacing w:before="5" w:line="120" w:lineRule="exact"/>
        <w:rPr>
          <w:sz w:val="12"/>
          <w:szCs w:val="12"/>
        </w:rPr>
      </w:pPr>
    </w:p>
    <w:p w:rsidR="00746703" w:rsidRDefault="00FE7312">
      <w:pPr>
        <w:ind w:left="4396" w:right="4414"/>
        <w:jc w:val="center"/>
      </w:pPr>
      <w:r>
        <w:rPr>
          <w:b/>
          <w:w w:val="99"/>
        </w:rPr>
        <w:t>Ab</w:t>
      </w:r>
      <w:r>
        <w:rPr>
          <w:b/>
          <w:spacing w:val="-1"/>
          <w:w w:val="99"/>
        </w:rPr>
        <w:t>s</w:t>
      </w:r>
      <w:r>
        <w:rPr>
          <w:b/>
          <w:spacing w:val="1"/>
          <w:w w:val="99"/>
        </w:rPr>
        <w:t>t</w:t>
      </w:r>
      <w:r>
        <w:rPr>
          <w:b/>
          <w:w w:val="99"/>
        </w:rPr>
        <w:t>r</w:t>
      </w:r>
      <w:r>
        <w:rPr>
          <w:b/>
          <w:spacing w:val="4"/>
          <w:w w:val="99"/>
        </w:rPr>
        <w:t>a</w:t>
      </w:r>
      <w:r>
        <w:rPr>
          <w:b/>
          <w:w w:val="99"/>
        </w:rPr>
        <w:t>k</w:t>
      </w:r>
    </w:p>
    <w:p w:rsidR="00746703" w:rsidRDefault="00746703">
      <w:pPr>
        <w:spacing w:before="9" w:line="100" w:lineRule="exact"/>
        <w:rPr>
          <w:sz w:val="11"/>
          <w:szCs w:val="11"/>
        </w:rPr>
      </w:pPr>
    </w:p>
    <w:p w:rsidR="00746703" w:rsidRPr="003B7F70" w:rsidRDefault="00C14D81">
      <w:pPr>
        <w:spacing w:line="276" w:lineRule="auto"/>
        <w:ind w:left="100" w:right="83" w:firstLine="720"/>
        <w:jc w:val="both"/>
      </w:pPr>
      <w:r>
        <w:t>Sistem Informasi Presensi Karyawan adalah sebuah pengembangan aplikasi yang digunakan untuk mengetahui proses interaksi antara karyawan dengan pihak Human R</w:t>
      </w:r>
      <w:r w:rsidR="00055EBE">
        <w:t>esource Development (HRD) PT.UCI. Interaksi-interaksi yang terdapat pada aplikasi ini adalah proses penghitungan kehadiran, penghitungan cuti atau izin dan monitoring kehadiran karyawan. Salah satu teknologi yang dapat digunakan untuk sistem informasi presensi yaitu Teknologi</w:t>
      </w:r>
      <w:r w:rsidR="003D4EF7">
        <w:t xml:space="preserve"> LBS</w:t>
      </w:r>
      <w:r w:rsidR="00055EBE">
        <w:t xml:space="preserve"> </w:t>
      </w:r>
      <w:r w:rsidR="003D4EF7" w:rsidRPr="003D4EF7">
        <w:rPr>
          <w:i/>
        </w:rPr>
        <w:t>(</w:t>
      </w:r>
      <w:r w:rsidR="00055EBE" w:rsidRPr="003D4EF7">
        <w:rPr>
          <w:i/>
        </w:rPr>
        <w:t>Location Based Service</w:t>
      </w:r>
      <w:r w:rsidR="003D4EF7">
        <w:rPr>
          <w:i/>
        </w:rPr>
        <w:t>)</w:t>
      </w:r>
      <w:r w:rsidR="00055EBE">
        <w:t xml:space="preserve"> dimana teknologi ini menjadi yang efisien dan efektif</w:t>
      </w:r>
      <w:r w:rsidR="008A0CD5">
        <w:t xml:space="preserve"> bila diterapkan pada masalah di PT.UCI</w:t>
      </w:r>
      <w:r w:rsidR="003D4EF7">
        <w:t>.</w:t>
      </w:r>
      <w:r w:rsidR="003D4EF7" w:rsidRPr="003D4EF7">
        <w:rPr>
          <w:szCs w:val="24"/>
        </w:rPr>
        <w:t xml:space="preserve"> </w:t>
      </w:r>
      <w:r w:rsidR="003D4EF7" w:rsidRPr="001362B6">
        <w:rPr>
          <w:szCs w:val="24"/>
        </w:rPr>
        <w:t xml:space="preserve">PT. UCI merupakan perusahaan </w:t>
      </w:r>
      <w:r w:rsidR="003D4EF7" w:rsidRPr="001362B6">
        <w:rPr>
          <w:i/>
          <w:szCs w:val="24"/>
        </w:rPr>
        <w:t xml:space="preserve">consumer good </w:t>
      </w:r>
      <w:r w:rsidR="003D4EF7" w:rsidRPr="001362B6">
        <w:rPr>
          <w:szCs w:val="24"/>
        </w:rPr>
        <w:t xml:space="preserve">dengan produk garam konsumsi bermerek dagang “refina”. Saat ini Proses pemasaran produk refina, dibagi menjadi 2 target pemasaran yaitu golongan industri dan retail. Dengan tujuan untuk meningkatkan pemasaran produk, PT. UCI mempunyai 42 tenaga pemasaran yang terjun langsung ke pasar, distributor dan industri. Hal ini mengakibatkan, tenaga pemasaran harus sering keluar masuk </w:t>
      </w:r>
      <w:proofErr w:type="gramStart"/>
      <w:r w:rsidR="003D4EF7" w:rsidRPr="001362B6">
        <w:rPr>
          <w:szCs w:val="24"/>
        </w:rPr>
        <w:t>kantor</w:t>
      </w:r>
      <w:proofErr w:type="gramEnd"/>
      <w:r w:rsidR="003D4EF7" w:rsidRPr="001362B6">
        <w:rPr>
          <w:szCs w:val="24"/>
        </w:rPr>
        <w:t xml:space="preserve"> dengan rentang waktu yang tidak dapat ditentukan</w:t>
      </w:r>
      <w:r w:rsidR="003B7F70">
        <w:rPr>
          <w:szCs w:val="24"/>
        </w:rPr>
        <w:t xml:space="preserve">. Maka dari itu teknologi LBS </w:t>
      </w:r>
      <w:r w:rsidR="003B7F70" w:rsidRPr="003B7F70">
        <w:rPr>
          <w:i/>
          <w:szCs w:val="24"/>
        </w:rPr>
        <w:t>(</w:t>
      </w:r>
      <w:r w:rsidR="003B7F70">
        <w:rPr>
          <w:i/>
          <w:szCs w:val="24"/>
        </w:rPr>
        <w:t>Location Based Service</w:t>
      </w:r>
      <w:r w:rsidR="003B7F70" w:rsidRPr="003B7F70">
        <w:rPr>
          <w:i/>
          <w:szCs w:val="24"/>
        </w:rPr>
        <w:t>)</w:t>
      </w:r>
      <w:r w:rsidR="003B7F70">
        <w:rPr>
          <w:i/>
          <w:szCs w:val="24"/>
        </w:rPr>
        <w:t xml:space="preserve"> </w:t>
      </w:r>
      <w:r w:rsidR="003B7F70">
        <w:rPr>
          <w:szCs w:val="24"/>
        </w:rPr>
        <w:t xml:space="preserve">sangat membantu bagi permasalahan yang sedang dihadapi PT.UCI dengan menggunakan smartphone berbasis android karyawan PT.UCI sudah </w:t>
      </w:r>
      <w:proofErr w:type="gramStart"/>
      <w:r w:rsidR="003B7F70">
        <w:rPr>
          <w:szCs w:val="24"/>
        </w:rPr>
        <w:t>akan</w:t>
      </w:r>
      <w:proofErr w:type="gramEnd"/>
      <w:r w:rsidR="003B7F70">
        <w:rPr>
          <w:szCs w:val="24"/>
        </w:rPr>
        <w:t xml:space="preserve"> otomatis masuk presensi ketika karyawan berada di area Kantor.</w:t>
      </w:r>
    </w:p>
    <w:p w:rsidR="00746703" w:rsidRDefault="00746703">
      <w:pPr>
        <w:spacing w:before="8" w:line="100" w:lineRule="exact"/>
        <w:rPr>
          <w:sz w:val="11"/>
          <w:szCs w:val="11"/>
        </w:rPr>
      </w:pPr>
    </w:p>
    <w:p w:rsidR="00746703" w:rsidRDefault="00FE7312">
      <w:pPr>
        <w:ind w:left="100"/>
      </w:pPr>
      <w:r>
        <w:rPr>
          <w:b/>
          <w:spacing w:val="1"/>
        </w:rPr>
        <w:t>Kat</w:t>
      </w:r>
      <w:r>
        <w:rPr>
          <w:b/>
        </w:rPr>
        <w:t>a</w:t>
      </w:r>
      <w:r>
        <w:rPr>
          <w:b/>
          <w:spacing w:val="-3"/>
        </w:rPr>
        <w:t xml:space="preserve"> k</w:t>
      </w:r>
      <w:r>
        <w:rPr>
          <w:b/>
        </w:rPr>
        <w:t>u</w:t>
      </w:r>
      <w:r>
        <w:rPr>
          <w:b/>
          <w:spacing w:val="-1"/>
        </w:rPr>
        <w:t>n</w:t>
      </w:r>
      <w:r>
        <w:rPr>
          <w:b/>
        </w:rPr>
        <w:t>c</w:t>
      </w:r>
      <w:r>
        <w:rPr>
          <w:b/>
          <w:spacing w:val="1"/>
        </w:rPr>
        <w:t>i</w:t>
      </w:r>
      <w:r w:rsidR="008A0CD5">
        <w:t xml:space="preserve">: </w:t>
      </w:r>
      <w:r w:rsidR="008A0CD5">
        <w:rPr>
          <w:i/>
        </w:rPr>
        <w:t>Presensi, Location Based Service (LBS),</w:t>
      </w:r>
      <w:r w:rsidR="003B7F70">
        <w:rPr>
          <w:i/>
        </w:rPr>
        <w:t xml:space="preserve"> Smartphone, Android</w:t>
      </w:r>
      <w:r>
        <w:rPr>
          <w:i/>
        </w:rPr>
        <w:t>.</w:t>
      </w:r>
    </w:p>
    <w:p w:rsidR="00746703" w:rsidRDefault="00746703">
      <w:pPr>
        <w:spacing w:before="8" w:line="120" w:lineRule="exact"/>
        <w:rPr>
          <w:sz w:val="12"/>
          <w:szCs w:val="12"/>
        </w:rPr>
      </w:pPr>
    </w:p>
    <w:p w:rsidR="00746703" w:rsidRDefault="00FE7312">
      <w:pPr>
        <w:ind w:left="4374" w:right="4394"/>
        <w:jc w:val="center"/>
      </w:pPr>
      <w:r>
        <w:rPr>
          <w:b/>
          <w:w w:val="99"/>
        </w:rPr>
        <w:t>Ab</w:t>
      </w:r>
      <w:r>
        <w:rPr>
          <w:b/>
          <w:spacing w:val="-1"/>
          <w:w w:val="99"/>
        </w:rPr>
        <w:t>s</w:t>
      </w:r>
      <w:r>
        <w:rPr>
          <w:b/>
          <w:spacing w:val="1"/>
          <w:w w:val="99"/>
        </w:rPr>
        <w:t>t</w:t>
      </w:r>
      <w:r>
        <w:rPr>
          <w:b/>
          <w:w w:val="99"/>
        </w:rPr>
        <w:t>r</w:t>
      </w:r>
      <w:r>
        <w:rPr>
          <w:b/>
          <w:spacing w:val="1"/>
          <w:w w:val="99"/>
        </w:rPr>
        <w:t>a</w:t>
      </w:r>
      <w:r>
        <w:rPr>
          <w:b/>
          <w:w w:val="99"/>
        </w:rPr>
        <w:t>ct</w:t>
      </w:r>
    </w:p>
    <w:p w:rsidR="00746703" w:rsidRDefault="00746703">
      <w:pPr>
        <w:spacing w:before="9" w:line="140" w:lineRule="exact"/>
        <w:rPr>
          <w:sz w:val="14"/>
          <w:szCs w:val="14"/>
        </w:rPr>
      </w:pPr>
    </w:p>
    <w:p w:rsidR="008A0CD5" w:rsidRDefault="00AD11C6" w:rsidP="008A0CD5">
      <w:pPr>
        <w:spacing w:before="9" w:line="276" w:lineRule="auto"/>
        <w:ind w:left="90" w:firstLine="720"/>
        <w:rPr>
          <w:i/>
          <w:spacing w:val="-1"/>
        </w:rPr>
      </w:pPr>
      <w:r w:rsidRPr="00AD11C6">
        <w:rPr>
          <w:i/>
          <w:spacing w:val="-1"/>
        </w:rPr>
        <w:t>Employee Presence Information System is an application development used to know the process of interaction between employees with Human Resource Development (HRD) PT.UCI. The interactions contained in this application are the process of calculating attendance, the calculation of leave or permits and monitoring of employee attendance. One of the technologies that can be used for presence information system is LBS Technology (Location Based Service) where this technology becomes efficient and effective when applied to problem in PT.UCI. PT. UCI is a consumer goods company with "refina" branded salt consumption products. Currently refine product marketing process, divided into 2 marketing targets of industry and retail. With the aim to improve product marketing, PT. UCI has 42 marketing personnel who go directly to market, distributor and industry. This results in, the marketing force must be frequently in and out of the office with an indefinable timeframe. Therefore the technology LBS (Location Based Service) is very helpful for the problems being faced PT.UCI by using android based smartphone employee PT.UCI will automatically enter the presence when employees are in the Office area.</w:t>
      </w:r>
    </w:p>
    <w:p w:rsidR="00AD11C6" w:rsidRDefault="00AD11C6" w:rsidP="008A0CD5">
      <w:pPr>
        <w:spacing w:before="9" w:line="276" w:lineRule="auto"/>
        <w:ind w:left="90" w:firstLine="720"/>
        <w:rPr>
          <w:sz w:val="11"/>
          <w:szCs w:val="11"/>
        </w:rPr>
      </w:pPr>
    </w:p>
    <w:p w:rsidR="00746703" w:rsidRDefault="00FE7312">
      <w:pPr>
        <w:spacing w:line="220" w:lineRule="exact"/>
        <w:ind w:left="100"/>
      </w:pPr>
      <w:r>
        <w:pict>
          <v:group id="_x0000_s1114" style="position:absolute;left:0;text-align:left;margin-left:70.6pt;margin-top:42.1pt;width:470.95pt;height:0;z-index:-251666944;mso-position-horizontal-relative:page" coordorigin="1412,842" coordsize="9419,0">
            <v:shape id="_x0000_s1115" style="position:absolute;left:1412;top:842;width:9419;height:0" coordorigin="1412,842" coordsize="9419,0" path="m1412,842r9419,e" filled="f" strokeweight=".20464mm">
              <v:path arrowok="t"/>
            </v:shape>
            <w10:wrap anchorx="page"/>
          </v:group>
        </w:pict>
      </w:r>
      <w:r>
        <w:rPr>
          <w:b/>
          <w:spacing w:val="1"/>
          <w:position w:val="-1"/>
        </w:rPr>
        <w:t>K</w:t>
      </w:r>
      <w:r>
        <w:rPr>
          <w:b/>
          <w:position w:val="-1"/>
        </w:rPr>
        <w:t>e</w:t>
      </w:r>
      <w:r>
        <w:rPr>
          <w:b/>
          <w:spacing w:val="1"/>
          <w:position w:val="-1"/>
        </w:rPr>
        <w:t>y</w:t>
      </w:r>
      <w:r>
        <w:rPr>
          <w:b/>
          <w:position w:val="-1"/>
        </w:rPr>
        <w:t>w</w:t>
      </w:r>
      <w:r>
        <w:rPr>
          <w:b/>
          <w:spacing w:val="1"/>
          <w:position w:val="-1"/>
        </w:rPr>
        <w:t>o</w:t>
      </w:r>
      <w:r>
        <w:rPr>
          <w:b/>
          <w:position w:val="-1"/>
        </w:rPr>
        <w:t>rds</w:t>
      </w:r>
      <w:r>
        <w:rPr>
          <w:position w:val="-1"/>
        </w:rPr>
        <w:t>:</w:t>
      </w:r>
      <w:r>
        <w:rPr>
          <w:spacing w:val="-9"/>
          <w:position w:val="-1"/>
        </w:rPr>
        <w:t xml:space="preserve"> </w:t>
      </w:r>
      <w:r w:rsidR="008A0CD5">
        <w:rPr>
          <w:i/>
          <w:spacing w:val="-1"/>
          <w:position w:val="-1"/>
        </w:rPr>
        <w:t>Presence, Location Based Service (LBS),</w:t>
      </w:r>
      <w:r w:rsidR="003B7F70">
        <w:rPr>
          <w:i/>
          <w:spacing w:val="-1"/>
          <w:position w:val="-1"/>
        </w:rPr>
        <w:t xml:space="preserve"> Smartphone, Android</w:t>
      </w:r>
      <w:r w:rsidR="008A0CD5">
        <w:rPr>
          <w:i/>
          <w:spacing w:val="-1"/>
          <w:position w:val="-1"/>
        </w:rPr>
        <w:t>.</w:t>
      </w:r>
    </w:p>
    <w:p w:rsidR="00746703" w:rsidRDefault="00746703">
      <w:pPr>
        <w:spacing w:line="200" w:lineRule="exact"/>
      </w:pPr>
    </w:p>
    <w:p w:rsidR="00746703" w:rsidRDefault="00746703">
      <w:pPr>
        <w:spacing w:line="200" w:lineRule="exact"/>
      </w:pPr>
    </w:p>
    <w:p w:rsidR="00746703" w:rsidRDefault="00746703">
      <w:pPr>
        <w:spacing w:line="200" w:lineRule="exact"/>
      </w:pPr>
    </w:p>
    <w:p w:rsidR="00746703" w:rsidRDefault="00746703">
      <w:pPr>
        <w:spacing w:line="200" w:lineRule="exact"/>
      </w:pPr>
    </w:p>
    <w:p w:rsidR="00746703" w:rsidRDefault="00746703">
      <w:pPr>
        <w:spacing w:before="16" w:line="240" w:lineRule="exact"/>
        <w:rPr>
          <w:sz w:val="24"/>
          <w:szCs w:val="24"/>
        </w:rPr>
        <w:sectPr w:rsidR="00746703">
          <w:pgSz w:w="12240" w:h="15840"/>
          <w:pgMar w:top="1380" w:right="1320" w:bottom="280" w:left="1340" w:header="720" w:footer="720" w:gutter="0"/>
          <w:cols w:space="720"/>
        </w:sectPr>
      </w:pPr>
    </w:p>
    <w:p w:rsidR="00746703" w:rsidRDefault="00FE7312">
      <w:pPr>
        <w:spacing w:before="33"/>
        <w:ind w:left="100"/>
      </w:pPr>
      <w:r>
        <w:rPr>
          <w:b/>
          <w:spacing w:val="1"/>
        </w:rPr>
        <w:lastRenderedPageBreak/>
        <w:t>1</w:t>
      </w:r>
      <w:r>
        <w:rPr>
          <w:b/>
        </w:rPr>
        <w:t xml:space="preserve">.   </w:t>
      </w:r>
      <w:r>
        <w:rPr>
          <w:b/>
          <w:spacing w:val="7"/>
        </w:rPr>
        <w:t xml:space="preserve"> </w:t>
      </w:r>
      <w:r>
        <w:rPr>
          <w:b/>
        </w:rPr>
        <w:t>P</w:t>
      </w:r>
      <w:r>
        <w:rPr>
          <w:b/>
          <w:spacing w:val="-1"/>
        </w:rPr>
        <w:t>E</w:t>
      </w:r>
      <w:r>
        <w:rPr>
          <w:b/>
        </w:rPr>
        <w:t>NDA</w:t>
      </w:r>
      <w:r>
        <w:rPr>
          <w:b/>
          <w:spacing w:val="1"/>
        </w:rPr>
        <w:t>H</w:t>
      </w:r>
      <w:r>
        <w:rPr>
          <w:b/>
          <w:spacing w:val="2"/>
        </w:rPr>
        <w:t>U</w:t>
      </w:r>
      <w:r>
        <w:rPr>
          <w:b/>
          <w:spacing w:val="-1"/>
        </w:rPr>
        <w:t>L</w:t>
      </w:r>
      <w:r>
        <w:rPr>
          <w:b/>
        </w:rPr>
        <w:t>UAN</w:t>
      </w:r>
    </w:p>
    <w:p w:rsidR="00746703" w:rsidRDefault="00746703">
      <w:pPr>
        <w:spacing w:before="6" w:line="100" w:lineRule="exact"/>
        <w:rPr>
          <w:sz w:val="11"/>
          <w:szCs w:val="11"/>
        </w:rPr>
      </w:pPr>
    </w:p>
    <w:p w:rsidR="00AD11C6" w:rsidRPr="001362B6" w:rsidRDefault="00AD11C6" w:rsidP="00AD11C6">
      <w:pPr>
        <w:ind w:firstLine="709"/>
        <w:jc w:val="both"/>
        <w:rPr>
          <w:szCs w:val="24"/>
        </w:rPr>
      </w:pPr>
      <w:r w:rsidRPr="001362B6">
        <w:rPr>
          <w:szCs w:val="24"/>
        </w:rPr>
        <w:t xml:space="preserve">PT. Unichem Candi Indonesia (UCI) merupakan perusahaan </w:t>
      </w:r>
      <w:r w:rsidRPr="001362B6">
        <w:rPr>
          <w:i/>
          <w:szCs w:val="24"/>
        </w:rPr>
        <w:t xml:space="preserve">consumer good </w:t>
      </w:r>
      <w:r w:rsidRPr="001362B6">
        <w:rPr>
          <w:szCs w:val="24"/>
        </w:rPr>
        <w:t xml:space="preserve">dengan produk garam konsumsi bermerek dagang “refina”. PT. UCI berkantor pusat di jalan Raya Candi No.9 Sidoarjo. Saat ini Proses pemasaran produk refina, dibagi menjadi 2 target pemasaran yaitu golongan industri dan retail. Dengan tujuan untuk meningkatkan pemasaran produk, PT. UCI mempunyai 42 tenaga pemasaran yang terjun langsung ke pasar, distributor dan industri. Hal ini mengakibatkan, tenaga pemasaran harus sering keluar </w:t>
      </w:r>
      <w:r w:rsidRPr="001362B6">
        <w:rPr>
          <w:szCs w:val="24"/>
        </w:rPr>
        <w:lastRenderedPageBreak/>
        <w:t xml:space="preserve">masuk </w:t>
      </w:r>
      <w:proofErr w:type="gramStart"/>
      <w:r w:rsidRPr="001362B6">
        <w:rPr>
          <w:szCs w:val="24"/>
        </w:rPr>
        <w:t>kantor</w:t>
      </w:r>
      <w:proofErr w:type="gramEnd"/>
      <w:r w:rsidRPr="001362B6">
        <w:rPr>
          <w:szCs w:val="24"/>
        </w:rPr>
        <w:t xml:space="preserve"> dengan rentang waktu yang tidak dapat ditentukan. </w:t>
      </w:r>
    </w:p>
    <w:p w:rsidR="00AD11C6" w:rsidRPr="001362B6" w:rsidRDefault="00AD11C6" w:rsidP="00AD11C6">
      <w:pPr>
        <w:ind w:firstLine="709"/>
        <w:jc w:val="both"/>
        <w:rPr>
          <w:szCs w:val="24"/>
        </w:rPr>
      </w:pPr>
      <w:r w:rsidRPr="001362B6">
        <w:rPr>
          <w:szCs w:val="24"/>
        </w:rPr>
        <w:t xml:space="preserve">Dalam peraturan manajemen PT. UCI terdapat prosedur </w:t>
      </w:r>
      <w:r>
        <w:rPr>
          <w:szCs w:val="24"/>
        </w:rPr>
        <w:t>Presensi</w:t>
      </w:r>
      <w:r w:rsidRPr="001362B6">
        <w:rPr>
          <w:szCs w:val="24"/>
        </w:rPr>
        <w:t xml:space="preserve"> jam masuk kerja pukul 08.00 WIB dan pulang kerja pukul 16.00 WIB untuk hari senin hingga jumat, sedangkan hari sabtu jam masuk kerja pukul 08.00 hingga pukul 14.30 WIB. Saat ini proses pencatatan </w:t>
      </w:r>
      <w:r>
        <w:rPr>
          <w:szCs w:val="24"/>
        </w:rPr>
        <w:t>Presensi</w:t>
      </w:r>
      <w:r w:rsidRPr="001362B6">
        <w:rPr>
          <w:szCs w:val="24"/>
        </w:rPr>
        <w:t xml:space="preserve"> karyawan telah menggunakan mesin </w:t>
      </w:r>
      <w:r>
        <w:rPr>
          <w:szCs w:val="24"/>
        </w:rPr>
        <w:t>Presensi</w:t>
      </w:r>
      <w:r w:rsidRPr="001362B6">
        <w:rPr>
          <w:szCs w:val="24"/>
        </w:rPr>
        <w:t xml:space="preserve"> sidik jari. Setiap karyawan keluar masuk </w:t>
      </w:r>
      <w:proofErr w:type="gramStart"/>
      <w:r w:rsidRPr="001362B6">
        <w:rPr>
          <w:szCs w:val="24"/>
        </w:rPr>
        <w:t>kantor</w:t>
      </w:r>
      <w:proofErr w:type="gramEnd"/>
      <w:r w:rsidRPr="001362B6">
        <w:rPr>
          <w:szCs w:val="24"/>
        </w:rPr>
        <w:t xml:space="preserve"> tanpa terkecuali tenaga pemasaran harus melakukan </w:t>
      </w:r>
      <w:r>
        <w:rPr>
          <w:szCs w:val="24"/>
        </w:rPr>
        <w:t>Presensi</w:t>
      </w:r>
      <w:r w:rsidRPr="001362B6">
        <w:rPr>
          <w:szCs w:val="24"/>
        </w:rPr>
        <w:t xml:space="preserve">. Dengan adanya peraturan ini, tenaga pemasaran merasa keberatan. Dikarenakan dalam satu hari kerja, tenaga pemasaran dapat keluar </w:t>
      </w:r>
      <w:r w:rsidRPr="001362B6">
        <w:rPr>
          <w:szCs w:val="24"/>
        </w:rPr>
        <w:lastRenderedPageBreak/>
        <w:t xml:space="preserve">masuk </w:t>
      </w:r>
      <w:proofErr w:type="gramStart"/>
      <w:r w:rsidRPr="001362B6">
        <w:rPr>
          <w:szCs w:val="24"/>
        </w:rPr>
        <w:t>kantor</w:t>
      </w:r>
      <w:proofErr w:type="gramEnd"/>
      <w:r w:rsidRPr="001362B6">
        <w:rPr>
          <w:szCs w:val="24"/>
        </w:rPr>
        <w:t xml:space="preserve"> lebih dari 3 kali. Permasalahan yang sering terjadi adalah lupa melakukan </w:t>
      </w:r>
      <w:r>
        <w:rPr>
          <w:szCs w:val="24"/>
        </w:rPr>
        <w:t>Presensi</w:t>
      </w:r>
      <w:r w:rsidRPr="001362B6">
        <w:rPr>
          <w:szCs w:val="24"/>
        </w:rPr>
        <w:t>, sehingga tenaga pemasaran mendapatkan teguran dari atasan dan sanksi pemotongan gaji.</w:t>
      </w:r>
    </w:p>
    <w:p w:rsidR="00AD11C6" w:rsidRPr="001362B6" w:rsidRDefault="00AD11C6" w:rsidP="00AD11C6">
      <w:pPr>
        <w:ind w:firstLine="709"/>
        <w:jc w:val="both"/>
        <w:rPr>
          <w:szCs w:val="24"/>
        </w:rPr>
      </w:pPr>
      <w:r w:rsidRPr="001362B6">
        <w:rPr>
          <w:szCs w:val="24"/>
        </w:rPr>
        <w:t xml:space="preserve">Sebagai solusi atas permasalahan yang terjadi, perlu adanya aplikasi </w:t>
      </w:r>
      <w:r>
        <w:rPr>
          <w:szCs w:val="24"/>
        </w:rPr>
        <w:t>Presensi</w:t>
      </w:r>
      <w:r w:rsidRPr="001362B6">
        <w:rPr>
          <w:szCs w:val="24"/>
        </w:rPr>
        <w:t xml:space="preserve"> dengan menggunakan teknologi </w:t>
      </w:r>
      <w:r w:rsidRPr="001362B6">
        <w:rPr>
          <w:i/>
          <w:szCs w:val="24"/>
        </w:rPr>
        <w:t xml:space="preserve">Location Based Service (LBS). </w:t>
      </w:r>
      <w:r w:rsidRPr="001362B6">
        <w:rPr>
          <w:szCs w:val="24"/>
        </w:rPr>
        <w:t xml:space="preserve">Dengan menggunakan aplikasi ini, tenaga pemasaran tidak perlu lagi melakukan </w:t>
      </w:r>
      <w:r>
        <w:rPr>
          <w:szCs w:val="24"/>
        </w:rPr>
        <w:t>Presensi</w:t>
      </w:r>
      <w:r w:rsidRPr="001362B6">
        <w:rPr>
          <w:szCs w:val="24"/>
        </w:rPr>
        <w:t xml:space="preserve"> melalui mesin sidik jari, melainkan hanya perlu membawa perangkat </w:t>
      </w:r>
      <w:r w:rsidRPr="001362B6">
        <w:rPr>
          <w:i/>
          <w:szCs w:val="24"/>
        </w:rPr>
        <w:t xml:space="preserve">smartphone </w:t>
      </w:r>
      <w:r w:rsidRPr="001362B6">
        <w:rPr>
          <w:szCs w:val="24"/>
        </w:rPr>
        <w:t xml:space="preserve">yang telah terinstal aplikasi ini. Aplikasi ini bekerja berdasarkan lokasi karyawan berada. Saat karyawan berada di koordinat area </w:t>
      </w:r>
      <w:proofErr w:type="gramStart"/>
      <w:r w:rsidRPr="001362B6">
        <w:rPr>
          <w:szCs w:val="24"/>
        </w:rPr>
        <w:t>kantor</w:t>
      </w:r>
      <w:proofErr w:type="gramEnd"/>
      <w:r w:rsidRPr="001362B6">
        <w:rPr>
          <w:szCs w:val="24"/>
        </w:rPr>
        <w:t xml:space="preserve"> maka status </w:t>
      </w:r>
      <w:r>
        <w:rPr>
          <w:szCs w:val="24"/>
        </w:rPr>
        <w:t>Presensi</w:t>
      </w:r>
      <w:r w:rsidRPr="001362B6">
        <w:rPr>
          <w:szCs w:val="24"/>
        </w:rPr>
        <w:t xml:space="preserve"> adalah masuk kantor, sedangkan saat karayawan berada di luar area kantor status </w:t>
      </w:r>
      <w:r>
        <w:rPr>
          <w:szCs w:val="24"/>
        </w:rPr>
        <w:t>Presensi</w:t>
      </w:r>
      <w:r w:rsidRPr="001362B6">
        <w:rPr>
          <w:szCs w:val="24"/>
        </w:rPr>
        <w:t xml:space="preserve"> adalah keluar kantor. </w:t>
      </w:r>
    </w:p>
    <w:p w:rsidR="00AD11C6" w:rsidRDefault="00AD11C6" w:rsidP="00010D1C">
      <w:pPr>
        <w:ind w:firstLine="540"/>
        <w:jc w:val="both"/>
        <w:rPr>
          <w:szCs w:val="24"/>
        </w:rPr>
      </w:pPr>
      <w:r w:rsidRPr="001362B6">
        <w:rPr>
          <w:szCs w:val="24"/>
        </w:rPr>
        <w:t xml:space="preserve">Bagi pihak manajemen, keuntungan yang didapatkan dengan adanya aplikasi ini adalah melakukan monitoring keberadaan marketing dalam bentuk peta berbasis </w:t>
      </w:r>
      <w:r w:rsidRPr="001362B6">
        <w:rPr>
          <w:i/>
          <w:szCs w:val="24"/>
        </w:rPr>
        <w:t>google maps</w:t>
      </w:r>
      <w:r w:rsidRPr="001362B6">
        <w:rPr>
          <w:szCs w:val="24"/>
        </w:rPr>
        <w:t xml:space="preserve">, sehingga kinerja marketing di lapangan dapat dipantau dengan baik. Pihak manajemen juga mendapatkan laporan history </w:t>
      </w:r>
      <w:r>
        <w:rPr>
          <w:szCs w:val="24"/>
        </w:rPr>
        <w:t>Presensi</w:t>
      </w:r>
      <w:r w:rsidRPr="001362B6">
        <w:rPr>
          <w:szCs w:val="24"/>
        </w:rPr>
        <w:t xml:space="preserve">, laporan </w:t>
      </w:r>
      <w:r>
        <w:rPr>
          <w:szCs w:val="24"/>
        </w:rPr>
        <w:t>Presensi</w:t>
      </w:r>
      <w:r w:rsidRPr="001362B6">
        <w:rPr>
          <w:szCs w:val="24"/>
        </w:rPr>
        <w:t xml:space="preserve"> dan track record posisi kerja marketing dilapangan. </w:t>
      </w:r>
    </w:p>
    <w:p w:rsidR="00746703" w:rsidRDefault="00AD11C6" w:rsidP="00AD11C6">
      <w:pPr>
        <w:spacing w:before="73"/>
        <w:ind w:right="86"/>
        <w:jc w:val="both"/>
      </w:pPr>
      <w:r>
        <w:rPr>
          <w:lang w:val="id-ID"/>
        </w:rPr>
        <w:t xml:space="preserve">Berdasarkan latar belakang permasalahan, diperlukan </w:t>
      </w:r>
      <w:r w:rsidRPr="001362B6">
        <w:t xml:space="preserve">aplikasi </w:t>
      </w:r>
      <w:r>
        <w:t>Presensi</w:t>
      </w:r>
      <w:r w:rsidRPr="001362B6">
        <w:t xml:space="preserve"> dengan menggunakan teknologi </w:t>
      </w:r>
      <w:r w:rsidRPr="001362B6">
        <w:rPr>
          <w:i/>
        </w:rPr>
        <w:t xml:space="preserve">Location Based Service (LBS). </w:t>
      </w:r>
      <w:r w:rsidRPr="001362B6">
        <w:t xml:space="preserve">Dengan menggunakan aplikasi ini, tenaga pemasaran tidak perlu lagi melakukan </w:t>
      </w:r>
      <w:r>
        <w:t>Presensi</w:t>
      </w:r>
      <w:r w:rsidRPr="001362B6">
        <w:t xml:space="preserve"> melalui mesin sidik jari, melainkan hanya perlu membawa perangkat </w:t>
      </w:r>
      <w:r w:rsidRPr="001362B6">
        <w:rPr>
          <w:i/>
        </w:rPr>
        <w:t xml:space="preserve">smartphone </w:t>
      </w:r>
      <w:r w:rsidRPr="001362B6">
        <w:t xml:space="preserve">yang telah terinstal aplikasi ini. Aplikasi ini bekerja berdasarkan lokasi karyawan berada. Saat karyawan berada di koordinat area </w:t>
      </w:r>
      <w:proofErr w:type="gramStart"/>
      <w:r w:rsidRPr="001362B6">
        <w:t>kantor</w:t>
      </w:r>
      <w:proofErr w:type="gramEnd"/>
      <w:r w:rsidRPr="001362B6">
        <w:t xml:space="preserve"> maka status </w:t>
      </w:r>
      <w:r>
        <w:t>Presensi</w:t>
      </w:r>
      <w:r w:rsidRPr="001362B6">
        <w:t xml:space="preserve"> adalah masuk kantor, sedangkan saat karayawan berada di luar area kantor status </w:t>
      </w:r>
      <w:r>
        <w:t>Presensi</w:t>
      </w:r>
      <w:r w:rsidRPr="001362B6">
        <w:t xml:space="preserve"> adalah keluar kantor.</w:t>
      </w:r>
    </w:p>
    <w:p w:rsidR="00746703" w:rsidRDefault="00746703">
      <w:pPr>
        <w:spacing w:before="5" w:line="240" w:lineRule="exact"/>
        <w:rPr>
          <w:sz w:val="24"/>
          <w:szCs w:val="24"/>
        </w:rPr>
      </w:pPr>
    </w:p>
    <w:p w:rsidR="00746703" w:rsidRDefault="00FE7312">
      <w:pPr>
        <w:ind w:right="2012"/>
        <w:jc w:val="both"/>
      </w:pPr>
      <w:r>
        <w:rPr>
          <w:b/>
          <w:spacing w:val="1"/>
        </w:rPr>
        <w:t>2</w:t>
      </w:r>
      <w:r>
        <w:rPr>
          <w:b/>
        </w:rPr>
        <w:t xml:space="preserve">.   </w:t>
      </w:r>
      <w:r>
        <w:rPr>
          <w:b/>
          <w:spacing w:val="7"/>
        </w:rPr>
        <w:t xml:space="preserve"> </w:t>
      </w:r>
      <w:r>
        <w:rPr>
          <w:b/>
          <w:spacing w:val="-1"/>
        </w:rPr>
        <w:t>TI</w:t>
      </w:r>
      <w:r>
        <w:rPr>
          <w:b/>
        </w:rPr>
        <w:t>N</w:t>
      </w:r>
      <w:r>
        <w:rPr>
          <w:b/>
          <w:spacing w:val="1"/>
        </w:rPr>
        <w:t>J</w:t>
      </w:r>
      <w:r>
        <w:rPr>
          <w:b/>
        </w:rPr>
        <w:t>AU</w:t>
      </w:r>
      <w:r>
        <w:rPr>
          <w:b/>
          <w:spacing w:val="3"/>
        </w:rPr>
        <w:t>A</w:t>
      </w:r>
      <w:r>
        <w:rPr>
          <w:b/>
        </w:rPr>
        <w:t>N</w:t>
      </w:r>
      <w:r>
        <w:rPr>
          <w:b/>
          <w:spacing w:val="-10"/>
        </w:rPr>
        <w:t xml:space="preserve"> </w:t>
      </w:r>
      <w:r>
        <w:rPr>
          <w:b/>
        </w:rPr>
        <w:t>PUS</w:t>
      </w:r>
      <w:r>
        <w:rPr>
          <w:b/>
          <w:spacing w:val="1"/>
        </w:rPr>
        <w:t>T</w:t>
      </w:r>
      <w:r>
        <w:rPr>
          <w:b/>
        </w:rPr>
        <w:t>A</w:t>
      </w:r>
      <w:r>
        <w:rPr>
          <w:b/>
          <w:spacing w:val="1"/>
        </w:rPr>
        <w:t>K</w:t>
      </w:r>
      <w:r>
        <w:rPr>
          <w:b/>
        </w:rPr>
        <w:t>A</w:t>
      </w:r>
    </w:p>
    <w:p w:rsidR="00746703" w:rsidRDefault="00746703">
      <w:pPr>
        <w:spacing w:line="240" w:lineRule="exact"/>
        <w:rPr>
          <w:sz w:val="24"/>
          <w:szCs w:val="24"/>
        </w:rPr>
      </w:pPr>
    </w:p>
    <w:p w:rsidR="00746703" w:rsidRDefault="00FE7312" w:rsidP="00010D1C">
      <w:pPr>
        <w:ind w:right="1992"/>
        <w:jc w:val="both"/>
      </w:pPr>
      <w:r>
        <w:rPr>
          <w:b/>
          <w:spacing w:val="1"/>
        </w:rPr>
        <w:t>2</w:t>
      </w:r>
      <w:r>
        <w:rPr>
          <w:b/>
        </w:rPr>
        <w:t>.</w:t>
      </w:r>
      <w:r>
        <w:rPr>
          <w:b/>
          <w:spacing w:val="1"/>
        </w:rPr>
        <w:t>1</w:t>
      </w:r>
      <w:proofErr w:type="gramStart"/>
      <w:r>
        <w:rPr>
          <w:b/>
        </w:rPr>
        <w:t xml:space="preserve">. </w:t>
      </w:r>
      <w:r>
        <w:rPr>
          <w:b/>
          <w:spacing w:val="6"/>
        </w:rPr>
        <w:t xml:space="preserve"> </w:t>
      </w:r>
      <w:r w:rsidR="003576F6">
        <w:rPr>
          <w:b/>
        </w:rPr>
        <w:t>SISTEM</w:t>
      </w:r>
      <w:proofErr w:type="gramEnd"/>
    </w:p>
    <w:p w:rsidR="00746703" w:rsidRDefault="00746703">
      <w:pPr>
        <w:spacing w:before="16" w:line="220" w:lineRule="exact"/>
        <w:rPr>
          <w:sz w:val="22"/>
          <w:szCs w:val="22"/>
        </w:rPr>
      </w:pPr>
    </w:p>
    <w:p w:rsidR="003576F6" w:rsidRPr="001362B6" w:rsidRDefault="003576F6" w:rsidP="003576F6">
      <w:pPr>
        <w:autoSpaceDE w:val="0"/>
        <w:autoSpaceDN w:val="0"/>
        <w:adjustRightInd w:val="0"/>
        <w:ind w:firstLine="720"/>
        <w:jc w:val="both"/>
        <w:rPr>
          <w:szCs w:val="24"/>
        </w:rPr>
      </w:pPr>
      <w:r w:rsidRPr="001362B6">
        <w:rPr>
          <w:szCs w:val="24"/>
        </w:rPr>
        <w:t xml:space="preserve">Pengertian dan definisi sistem dalam berbagai bidang pasti berbeda-beda, dan bervariasi. Meskipun demikian, semua sistem dalam bidang yang berbeda-beda tersebut mempunyai satu kesamaan konsep, yaitu sistem mempunyai suatu elemen, suatu </w:t>
      </w:r>
      <w:r w:rsidRPr="001362B6">
        <w:rPr>
          <w:i/>
          <w:iCs/>
          <w:szCs w:val="24"/>
        </w:rPr>
        <w:t xml:space="preserve">boundary, </w:t>
      </w:r>
      <w:r w:rsidRPr="001362B6">
        <w:rPr>
          <w:szCs w:val="24"/>
        </w:rPr>
        <w:t>suatu interaksi antar elemen</w:t>
      </w:r>
      <w:proofErr w:type="gramStart"/>
      <w:r w:rsidRPr="001362B6">
        <w:rPr>
          <w:szCs w:val="24"/>
        </w:rPr>
        <w:t>,interaksi</w:t>
      </w:r>
      <w:proofErr w:type="gramEnd"/>
      <w:r w:rsidRPr="001362B6">
        <w:rPr>
          <w:szCs w:val="24"/>
        </w:rPr>
        <w:t xml:space="preserve"> elemen dan lingkungan, serta mempunyai suatu tujuan yang ingin dicapai. Berdasarkan hal itu sistem secara umum sistem dapat didefenisikan sebagai sekumpulan objek-objek yang saling berinteraksi serta hubungan antar objek bisa dilihat sebagai satu kesatuan yang dirancang untuk mencapai satu tujuan (Al Fatta</w:t>
      </w:r>
      <w:proofErr w:type="gramStart"/>
      <w:r w:rsidRPr="001362B6">
        <w:rPr>
          <w:szCs w:val="24"/>
        </w:rPr>
        <w:t>,Hanif</w:t>
      </w:r>
      <w:proofErr w:type="gramEnd"/>
      <w:r w:rsidRPr="001362B6">
        <w:rPr>
          <w:szCs w:val="24"/>
        </w:rPr>
        <w:t xml:space="preserve"> , 2012).</w:t>
      </w:r>
      <w:r w:rsidR="008C54D3">
        <w:rPr>
          <w:szCs w:val="24"/>
        </w:rPr>
        <w:t xml:space="preserve"> </w:t>
      </w:r>
      <w:r w:rsidR="008C54D3" w:rsidRPr="008C54D3">
        <w:rPr>
          <w:sz w:val="16"/>
          <w:szCs w:val="24"/>
        </w:rPr>
        <w:t>[1]</w:t>
      </w:r>
    </w:p>
    <w:p w:rsidR="003576F6" w:rsidRDefault="003576F6" w:rsidP="003576F6">
      <w:pPr>
        <w:ind w:right="333"/>
        <w:jc w:val="both"/>
        <w:rPr>
          <w:szCs w:val="24"/>
        </w:rPr>
      </w:pPr>
      <w:r w:rsidRPr="001362B6">
        <w:rPr>
          <w:szCs w:val="24"/>
        </w:rPr>
        <w:t>Sistem mempunyai karakteristik atau sifat-sifat tertentu, yaitu mempunyai komponen-komponen (</w:t>
      </w:r>
      <w:r w:rsidRPr="001362B6">
        <w:rPr>
          <w:i/>
          <w:szCs w:val="24"/>
        </w:rPr>
        <w:t>components</w:t>
      </w:r>
      <w:r w:rsidRPr="001362B6">
        <w:rPr>
          <w:szCs w:val="24"/>
        </w:rPr>
        <w:t>), batas (</w:t>
      </w:r>
      <w:r w:rsidRPr="001362B6">
        <w:rPr>
          <w:i/>
          <w:szCs w:val="24"/>
        </w:rPr>
        <w:t>boundary</w:t>
      </w:r>
      <w:r w:rsidRPr="001362B6">
        <w:rPr>
          <w:szCs w:val="24"/>
        </w:rPr>
        <w:t>), lingkungan luar sistem (</w:t>
      </w:r>
      <w:r w:rsidRPr="001362B6">
        <w:rPr>
          <w:i/>
          <w:szCs w:val="24"/>
        </w:rPr>
        <w:t>environments</w:t>
      </w:r>
      <w:r w:rsidRPr="001362B6">
        <w:rPr>
          <w:szCs w:val="24"/>
        </w:rPr>
        <w:t>), penghubung (</w:t>
      </w:r>
      <w:r w:rsidRPr="001362B6">
        <w:rPr>
          <w:i/>
          <w:szCs w:val="24"/>
        </w:rPr>
        <w:t>interface</w:t>
      </w:r>
      <w:r w:rsidRPr="001362B6">
        <w:rPr>
          <w:szCs w:val="24"/>
        </w:rPr>
        <w:t>), masukan (</w:t>
      </w:r>
      <w:r w:rsidRPr="001362B6">
        <w:rPr>
          <w:i/>
          <w:szCs w:val="24"/>
        </w:rPr>
        <w:t>input</w:t>
      </w:r>
      <w:r w:rsidRPr="001362B6">
        <w:rPr>
          <w:szCs w:val="24"/>
        </w:rPr>
        <w:t>), keluaran (</w:t>
      </w:r>
      <w:r w:rsidRPr="001362B6">
        <w:rPr>
          <w:i/>
          <w:szCs w:val="24"/>
        </w:rPr>
        <w:t>output</w:t>
      </w:r>
      <w:r w:rsidRPr="001362B6">
        <w:rPr>
          <w:szCs w:val="24"/>
        </w:rPr>
        <w:t>), pengolah (</w:t>
      </w:r>
      <w:r w:rsidRPr="001362B6">
        <w:rPr>
          <w:i/>
          <w:szCs w:val="24"/>
        </w:rPr>
        <w:t>process</w:t>
      </w:r>
      <w:r w:rsidRPr="001362B6">
        <w:rPr>
          <w:szCs w:val="24"/>
        </w:rPr>
        <w:t>), dan sasaran (</w:t>
      </w:r>
      <w:r w:rsidRPr="001362B6">
        <w:rPr>
          <w:i/>
          <w:szCs w:val="24"/>
        </w:rPr>
        <w:t>objectives</w:t>
      </w:r>
      <w:r w:rsidRPr="001362B6">
        <w:rPr>
          <w:szCs w:val="24"/>
        </w:rPr>
        <w:t>) atau tujuan (</w:t>
      </w:r>
      <w:r w:rsidRPr="001362B6">
        <w:rPr>
          <w:i/>
          <w:szCs w:val="24"/>
        </w:rPr>
        <w:t>goal</w:t>
      </w:r>
      <w:r w:rsidRPr="001362B6">
        <w:rPr>
          <w:szCs w:val="24"/>
        </w:rPr>
        <w:t>).</w:t>
      </w:r>
    </w:p>
    <w:p w:rsidR="003576F6" w:rsidRDefault="003576F6" w:rsidP="003576F6">
      <w:pPr>
        <w:ind w:right="333"/>
        <w:jc w:val="both"/>
        <w:rPr>
          <w:szCs w:val="24"/>
        </w:rPr>
      </w:pPr>
    </w:p>
    <w:p w:rsidR="0075327E" w:rsidRDefault="0075327E" w:rsidP="003576F6">
      <w:pPr>
        <w:ind w:left="100" w:right="333" w:hanging="10"/>
        <w:jc w:val="both"/>
        <w:rPr>
          <w:b/>
        </w:rPr>
      </w:pPr>
      <w:r w:rsidRPr="0075327E">
        <w:rPr>
          <w:b/>
        </w:rPr>
        <w:lastRenderedPageBreak/>
        <w:t>2.2</w:t>
      </w:r>
      <w:r>
        <w:rPr>
          <w:b/>
        </w:rPr>
        <w:t>.</w:t>
      </w:r>
      <w:r w:rsidR="003576F6">
        <w:rPr>
          <w:b/>
        </w:rPr>
        <w:t xml:space="preserve"> PRESENSI</w:t>
      </w:r>
    </w:p>
    <w:p w:rsidR="0075327E" w:rsidRPr="0075327E" w:rsidRDefault="0075327E" w:rsidP="00010D1C">
      <w:pPr>
        <w:ind w:left="100" w:right="333" w:hanging="10"/>
        <w:jc w:val="both"/>
        <w:rPr>
          <w:b/>
        </w:rPr>
      </w:pPr>
    </w:p>
    <w:p w:rsidR="00AD11C6" w:rsidRPr="00727803" w:rsidRDefault="003576F6" w:rsidP="00727803">
      <w:pPr>
        <w:shd w:val="clear" w:color="auto" w:fill="FFFFFF"/>
        <w:ind w:firstLine="360"/>
        <w:jc w:val="both"/>
        <w:rPr>
          <w:szCs w:val="24"/>
        </w:rPr>
      </w:pPr>
      <w:r>
        <w:rPr>
          <w:bCs/>
          <w:szCs w:val="24"/>
        </w:rPr>
        <w:t>Presensi</w:t>
      </w:r>
      <w:r w:rsidRPr="001362B6">
        <w:rPr>
          <w:bCs/>
          <w:szCs w:val="24"/>
        </w:rPr>
        <w:t> </w:t>
      </w:r>
      <w:r w:rsidRPr="001362B6">
        <w:rPr>
          <w:szCs w:val="24"/>
        </w:rPr>
        <w:t>adalah pola kebiasaan ketidakhadiran dari tugas atau kewajiban. Secara tradisional, ketidakhadiran telah dilihat sebagai indikator kinerja individu yang malas, serta pelanggaran kontrak implisit antara karyawan dan majikan, melainkan dilihat sebagai masalah manajemen, dan dibingkai dalam hal ekonomi atau kuasi-ekonomi (</w:t>
      </w:r>
      <w:r w:rsidRPr="001362B6">
        <w:rPr>
          <w:bCs/>
          <w:noProof/>
          <w:szCs w:val="24"/>
        </w:rPr>
        <w:t>Huda, 2013)</w:t>
      </w:r>
      <w:proofErr w:type="gramStart"/>
      <w:r w:rsidRPr="001362B6">
        <w:rPr>
          <w:szCs w:val="24"/>
        </w:rPr>
        <w:t>.</w:t>
      </w:r>
      <w:r w:rsidR="008C54D3" w:rsidRPr="008C54D3">
        <w:rPr>
          <w:sz w:val="16"/>
          <w:szCs w:val="24"/>
        </w:rPr>
        <w:t>[</w:t>
      </w:r>
      <w:proofErr w:type="gramEnd"/>
      <w:r w:rsidR="008C54D3" w:rsidRPr="008C54D3">
        <w:rPr>
          <w:sz w:val="16"/>
          <w:szCs w:val="24"/>
        </w:rPr>
        <w:t>5]</w:t>
      </w:r>
      <w:r w:rsidRPr="001362B6">
        <w:rPr>
          <w:szCs w:val="24"/>
        </w:rPr>
        <w:t xml:space="preserve"> </w:t>
      </w:r>
      <w:r>
        <w:rPr>
          <w:szCs w:val="24"/>
        </w:rPr>
        <w:t>Presensi</w:t>
      </w:r>
      <w:r w:rsidRPr="001362B6">
        <w:rPr>
          <w:szCs w:val="24"/>
        </w:rPr>
        <w:t xml:space="preserve"> dalam ketidakhadiran sebagai indikator psikologis, penyesuaian medis, atau sosial untuk bekerja.</w:t>
      </w:r>
      <w:r w:rsidR="00AD11C6">
        <w:br/>
      </w:r>
      <w:r w:rsidR="00AD11C6">
        <w:br/>
      </w:r>
      <w:r w:rsidR="00AD11C6">
        <w:rPr>
          <w:b/>
          <w:spacing w:val="1"/>
        </w:rPr>
        <w:t>2</w:t>
      </w:r>
      <w:r w:rsidR="00AD11C6">
        <w:rPr>
          <w:b/>
        </w:rPr>
        <w:t>.</w:t>
      </w:r>
      <w:r w:rsidR="0075327E">
        <w:rPr>
          <w:b/>
          <w:spacing w:val="1"/>
        </w:rPr>
        <w:t>3.</w:t>
      </w:r>
      <w:r w:rsidR="0075327E">
        <w:rPr>
          <w:b/>
        </w:rPr>
        <w:t xml:space="preserve"> </w:t>
      </w:r>
      <w:r w:rsidR="0075327E" w:rsidRPr="0075327E">
        <w:rPr>
          <w:b/>
        </w:rPr>
        <w:t>Konsep Location Based Service (LBS) Defenisi Location Based Service</w:t>
      </w:r>
    </w:p>
    <w:p w:rsidR="00AD11C6" w:rsidRDefault="00AD11C6" w:rsidP="00AD11C6">
      <w:pPr>
        <w:spacing w:before="16" w:line="220" w:lineRule="exact"/>
        <w:rPr>
          <w:sz w:val="22"/>
          <w:szCs w:val="22"/>
        </w:rPr>
      </w:pPr>
    </w:p>
    <w:p w:rsidR="00AD11C6" w:rsidRDefault="0075327E" w:rsidP="0075327E">
      <w:pPr>
        <w:spacing w:before="73"/>
        <w:ind w:right="-34" w:firstLine="540"/>
        <w:jc w:val="both"/>
      </w:pPr>
      <w:r>
        <w:t xml:space="preserve">LBS (Location Based Service) atau layanan berbasis lokasi merupakan layanan informasi yang dapat diakses melalui perangkat mobile melalui jaringan selular dan memiliki kemampuan untuk memanfaatkan lokasi posisi perangkat mobile (Virrantaus et al, 2001). Pengertian yang </w:t>
      </w:r>
      <w:proofErr w:type="gramStart"/>
      <w:r>
        <w:t>sama</w:t>
      </w:r>
      <w:proofErr w:type="gramEnd"/>
      <w:r>
        <w:t xml:space="preserve"> juga diberikan oleh OpenG eospatial Consortium (OGC, 2005) mengenai LBS yaitu sebuah layanan IP-nirkabel yang menggunakan informasi geografi untuk memberikan layanan kepada pengguna perangkat mobile. Setiap layanan aplikasi yang memanfaatkan posisi terminal mobile (OGC, 2005). LBS (Location Based Service) adalah sebuah </w:t>
      </w:r>
      <w:proofErr w:type="gramStart"/>
      <w:r>
        <w:t>nama</w:t>
      </w:r>
      <w:proofErr w:type="gramEnd"/>
      <w:r>
        <w:t xml:space="preserve"> umum untuk sebuah layanan baru dimana informasi lokasi menjadi parameter utamanya (Kupper, 2005). Pengertian lain juga diberikan, bahwa LBS sebenarnya salah satu nilai tambah dari layanan yang menggunakan sistem tambahan penunjang sistem GSM. Jadi jelas, bisa jadi ada beberapa opsi sistem yang dapat mengirim layanan LBS ini dengan teknologi bervariasi. Tetapi pada dasarnya, sistemsistem tersebut menggunakan prinsip dasar yang </w:t>
      </w:r>
      <w:proofErr w:type="gramStart"/>
      <w:r>
        <w:t>sama</w:t>
      </w:r>
      <w:proofErr w:type="gramEnd"/>
      <w:r>
        <w:t xml:space="preserve">, yaitu: triangulasi. Jadi prinsipnya tidak jauh </w:t>
      </w:r>
      <w:proofErr w:type="gramStart"/>
      <w:r>
        <w:t>beda</w:t>
      </w:r>
      <w:proofErr w:type="gramEnd"/>
      <w:r>
        <w:t xml:space="preserve"> dengan sistem GPS, hanya saja fungs</w:t>
      </w:r>
      <w:r w:rsidR="00BF6E52">
        <w:t xml:space="preserve">i satelit digantikan oleh BTS </w:t>
      </w:r>
      <w:r w:rsidR="00BF6E52" w:rsidRPr="00BF6E52">
        <w:rPr>
          <w:sz w:val="16"/>
        </w:rPr>
        <w:t>[9</w:t>
      </w:r>
      <w:r w:rsidRPr="00BF6E52">
        <w:rPr>
          <w:sz w:val="16"/>
        </w:rPr>
        <w:t>]</w:t>
      </w:r>
      <w:r>
        <w:t xml:space="preserve">. Untuk dapat menjangkau wilayah yang luas dan memberikan posisi yang akurat, otomatis operator GSM harus menyebar BTS yang cukup, baik jangkauan maupun densitasnya. Perbedaan antara LBS dan GPS adalah pemrosesan posisi. Pada peralatan GPS, penggunalah yang mengukur dan mengolah suatu posisi. Sistem back-end satelit hanya memberikan info posisi satelit, kecepatan dan waktu. Sedangkan pada sistem LBS, yang melakukan kalkulasi posisi adalah back-end sistem GSM, bukan handset pengguna. Informasi </w:t>
      </w:r>
      <w:proofErr w:type="gramStart"/>
      <w:r>
        <w:t>akan</w:t>
      </w:r>
      <w:proofErr w:type="gramEnd"/>
      <w:r>
        <w:t xml:space="preserve"> dicatat oleh BTS yang terdekat kemudian data dikirim ke sistem LBS untuk dikalkulasi dan dikirimkan ke channel yang dituju (SMS, MMS, email atau yang lain). Perbedaan ini dimungkinkan karena pengguna GSM tercatat sebagai pelanggan yang seluruh aktifitasnya terekam oleh sistem backend. Metode ini memberikan fleksibilitas bagi operator GSM atas layanan LBS </w:t>
      </w:r>
      <w:proofErr w:type="gramStart"/>
      <w:r>
        <w:t>apa</w:t>
      </w:r>
      <w:proofErr w:type="gramEnd"/>
      <w:r>
        <w:t xml:space="preserve"> yang ingin diluncurkan tanpa perlu takut handset tidak mengakomodasinya. Pada perangkat GPS, hal ini tidak dimungkinkan. Perangkat harus memiliki aplikasi khusus didalamnya untuk melakukan kalkulasi berd</w:t>
      </w:r>
      <w:r w:rsidR="00BF6E52">
        <w:t xml:space="preserve">asarkan hasil yang dibutuhkan </w:t>
      </w:r>
      <w:r w:rsidR="00BF6E52" w:rsidRPr="00BF6E52">
        <w:rPr>
          <w:sz w:val="16"/>
        </w:rPr>
        <w:t>[9</w:t>
      </w:r>
      <w:r w:rsidRPr="00BF6E52">
        <w:rPr>
          <w:sz w:val="16"/>
        </w:rPr>
        <w:t>]</w:t>
      </w:r>
      <w:r>
        <w:t>.</w:t>
      </w:r>
    </w:p>
    <w:p w:rsidR="00574301" w:rsidRDefault="00574301" w:rsidP="00574301">
      <w:pPr>
        <w:spacing w:before="73"/>
        <w:ind w:right="-34"/>
        <w:jc w:val="both"/>
      </w:pPr>
    </w:p>
    <w:p w:rsidR="00574301" w:rsidRPr="00574301" w:rsidRDefault="00574301" w:rsidP="00574301">
      <w:pPr>
        <w:spacing w:before="73"/>
        <w:ind w:right="-34"/>
        <w:jc w:val="both"/>
        <w:rPr>
          <w:b/>
        </w:rPr>
      </w:pPr>
      <w:r w:rsidRPr="00574301">
        <w:rPr>
          <w:b/>
        </w:rPr>
        <w:lastRenderedPageBreak/>
        <w:t>2.4. ANDROID</w:t>
      </w:r>
    </w:p>
    <w:p w:rsidR="0075327E" w:rsidRDefault="0075327E" w:rsidP="00AD11C6">
      <w:pPr>
        <w:spacing w:before="73"/>
        <w:ind w:right="-34"/>
        <w:jc w:val="both"/>
      </w:pPr>
    </w:p>
    <w:p w:rsidR="00574301" w:rsidRPr="001362B6" w:rsidRDefault="00574301" w:rsidP="00574301">
      <w:pPr>
        <w:spacing w:line="276" w:lineRule="auto"/>
        <w:ind w:firstLine="720"/>
        <w:jc w:val="both"/>
        <w:rPr>
          <w:i/>
          <w:szCs w:val="24"/>
        </w:rPr>
      </w:pPr>
      <w:r w:rsidRPr="001362B6">
        <w:rPr>
          <w:szCs w:val="24"/>
        </w:rPr>
        <w:t xml:space="preserve">Menurut Nazruddin Safaat (2014) Android adalah sebuah </w:t>
      </w:r>
      <w:r w:rsidRPr="001362B6">
        <w:rPr>
          <w:i/>
          <w:szCs w:val="24"/>
        </w:rPr>
        <w:t>system operasi</w:t>
      </w:r>
      <w:r w:rsidRPr="001362B6">
        <w:rPr>
          <w:szCs w:val="24"/>
        </w:rPr>
        <w:t xml:space="preserve"> untuk perangkat </w:t>
      </w:r>
      <w:r w:rsidRPr="001362B6">
        <w:rPr>
          <w:i/>
          <w:szCs w:val="24"/>
        </w:rPr>
        <w:t xml:space="preserve">mobile </w:t>
      </w:r>
      <w:r w:rsidRPr="001362B6">
        <w:rPr>
          <w:szCs w:val="24"/>
        </w:rPr>
        <w:t xml:space="preserve">berbasis linux yang mencakup </w:t>
      </w:r>
      <w:r w:rsidRPr="001362B6">
        <w:rPr>
          <w:i/>
          <w:szCs w:val="24"/>
        </w:rPr>
        <w:t xml:space="preserve">system </w:t>
      </w:r>
      <w:r w:rsidRPr="001362B6">
        <w:rPr>
          <w:szCs w:val="24"/>
        </w:rPr>
        <w:t xml:space="preserve">operasi, </w:t>
      </w:r>
      <w:r w:rsidRPr="001362B6">
        <w:rPr>
          <w:i/>
          <w:szCs w:val="24"/>
        </w:rPr>
        <w:t xml:space="preserve">middleware </w:t>
      </w:r>
      <w:r w:rsidRPr="001362B6">
        <w:rPr>
          <w:szCs w:val="24"/>
        </w:rPr>
        <w:t xml:space="preserve">dan aplikasi. Android menyediakan </w:t>
      </w:r>
      <w:r w:rsidRPr="001362B6">
        <w:rPr>
          <w:i/>
          <w:szCs w:val="24"/>
        </w:rPr>
        <w:t xml:space="preserve">platform </w:t>
      </w:r>
      <w:r w:rsidRPr="001362B6">
        <w:rPr>
          <w:szCs w:val="24"/>
        </w:rPr>
        <w:t xml:space="preserve">terbuka bagi para pengembang untuk menciptakan aplikasi mereka. Awalnya, </w:t>
      </w:r>
      <w:r w:rsidRPr="001362B6">
        <w:rPr>
          <w:i/>
          <w:szCs w:val="24"/>
        </w:rPr>
        <w:t>Google Inc</w:t>
      </w:r>
      <w:r w:rsidRPr="001362B6">
        <w:rPr>
          <w:szCs w:val="24"/>
        </w:rPr>
        <w:t xml:space="preserve">. membeli </w:t>
      </w:r>
      <w:r w:rsidRPr="001362B6">
        <w:rPr>
          <w:i/>
          <w:szCs w:val="24"/>
        </w:rPr>
        <w:t>Android Inc</w:t>
      </w:r>
      <w:r w:rsidRPr="001362B6">
        <w:rPr>
          <w:szCs w:val="24"/>
        </w:rPr>
        <w:t>. yang merupakan pendatang baru yang membuat peranti lunak untuk ponsel/</w:t>
      </w:r>
      <w:r w:rsidRPr="001362B6">
        <w:rPr>
          <w:i/>
          <w:szCs w:val="24"/>
        </w:rPr>
        <w:t>smartphone.</w:t>
      </w:r>
      <w:r w:rsidRPr="001362B6">
        <w:rPr>
          <w:szCs w:val="24"/>
        </w:rPr>
        <w:t xml:space="preserve"> Kemudian untuk mengembangkan android, dibentuklah </w:t>
      </w:r>
      <w:r w:rsidRPr="001362B6">
        <w:rPr>
          <w:i/>
          <w:szCs w:val="24"/>
        </w:rPr>
        <w:t xml:space="preserve">Open Handset Alliance, </w:t>
      </w:r>
      <w:r w:rsidRPr="001362B6">
        <w:rPr>
          <w:szCs w:val="24"/>
        </w:rPr>
        <w:t xml:space="preserve">konsorsium dari 34 perusahaan peranti keras, peranti lunak, dan telekomunikasi, termasuk </w:t>
      </w:r>
      <w:r w:rsidRPr="001362B6">
        <w:rPr>
          <w:i/>
          <w:szCs w:val="24"/>
        </w:rPr>
        <w:t>Google, HTC, Intel, Motorola, Qualcomm, T-Mobile, dan Nvidia.</w:t>
      </w:r>
      <w:r w:rsidR="00BF6E52" w:rsidRPr="00BF6E52">
        <w:rPr>
          <w:sz w:val="16"/>
          <w:szCs w:val="24"/>
        </w:rPr>
        <w:t>[10]</w:t>
      </w:r>
    </w:p>
    <w:p w:rsidR="00574301" w:rsidRPr="001362B6" w:rsidRDefault="00574301" w:rsidP="00574301">
      <w:pPr>
        <w:spacing w:line="276" w:lineRule="auto"/>
        <w:ind w:firstLine="360"/>
        <w:jc w:val="both"/>
        <w:rPr>
          <w:szCs w:val="24"/>
        </w:rPr>
      </w:pPr>
      <w:r w:rsidRPr="001362B6">
        <w:rPr>
          <w:szCs w:val="24"/>
        </w:rPr>
        <w:t xml:space="preserve">Tidak hanya menjadi system operasi di </w:t>
      </w:r>
      <w:r w:rsidRPr="001362B6">
        <w:rPr>
          <w:i/>
          <w:szCs w:val="24"/>
        </w:rPr>
        <w:t>smartphone</w:t>
      </w:r>
      <w:r w:rsidRPr="001362B6">
        <w:rPr>
          <w:szCs w:val="24"/>
        </w:rPr>
        <w:t xml:space="preserve">, saat ini Android menjadi pesaing utama dari Apple pada system operasi Tablet PC. Pesatnya pertumbuhan Android selain faktor yang disebutkan diatas adalah karena Android itu sendiri adalah </w:t>
      </w:r>
      <w:r w:rsidRPr="001362B6">
        <w:rPr>
          <w:i/>
          <w:szCs w:val="24"/>
        </w:rPr>
        <w:t>platform</w:t>
      </w:r>
      <w:r w:rsidRPr="001362B6">
        <w:rPr>
          <w:szCs w:val="24"/>
        </w:rPr>
        <w:t xml:space="preserve">  yang sangat lengkap baik itu system operasinya, aplikasi dan Tool Pengembangan, Market aplikasi Android serta dukungan yang sangat tinggi dari komunitas </w:t>
      </w:r>
      <w:r w:rsidRPr="001362B6">
        <w:rPr>
          <w:i/>
          <w:szCs w:val="24"/>
        </w:rPr>
        <w:t>Open Source</w:t>
      </w:r>
      <w:r w:rsidRPr="001362B6">
        <w:rPr>
          <w:szCs w:val="24"/>
        </w:rPr>
        <w:t xml:space="preserve"> di dunia, sehingga Android terus berkembang pesat baik dari segi teknologi maupun dari segi jumlah </w:t>
      </w:r>
      <w:r w:rsidRPr="001362B6">
        <w:rPr>
          <w:i/>
          <w:szCs w:val="24"/>
        </w:rPr>
        <w:t>device</w:t>
      </w:r>
      <w:r w:rsidRPr="001362B6">
        <w:rPr>
          <w:szCs w:val="24"/>
        </w:rPr>
        <w:t xml:space="preserve"> yang ada di dunia</w:t>
      </w:r>
    </w:p>
    <w:p w:rsidR="00574301" w:rsidRPr="001362B6" w:rsidRDefault="00574301" w:rsidP="00574301">
      <w:pPr>
        <w:spacing w:line="276" w:lineRule="auto"/>
        <w:ind w:firstLine="450"/>
        <w:jc w:val="both"/>
        <w:rPr>
          <w:szCs w:val="24"/>
        </w:rPr>
      </w:pPr>
      <w:r w:rsidRPr="001362B6">
        <w:rPr>
          <w:szCs w:val="24"/>
        </w:rPr>
        <w:t>Android dipuji sebagai “</w:t>
      </w:r>
      <w:r w:rsidRPr="001362B6">
        <w:rPr>
          <w:i/>
          <w:szCs w:val="24"/>
        </w:rPr>
        <w:t xml:space="preserve">platform mobile </w:t>
      </w:r>
      <w:r w:rsidRPr="001362B6">
        <w:rPr>
          <w:szCs w:val="24"/>
        </w:rPr>
        <w:t>pertama yang lengkap, terbuka, dan bebas” (Nazruddin Safaat H., 2014).</w:t>
      </w:r>
      <w:r w:rsidR="00BF6E52" w:rsidRPr="00BF6E52">
        <w:rPr>
          <w:sz w:val="16"/>
          <w:szCs w:val="24"/>
        </w:rPr>
        <w:t xml:space="preserve"> </w:t>
      </w:r>
      <w:r w:rsidR="00BF6E52" w:rsidRPr="00BF6E52">
        <w:rPr>
          <w:sz w:val="16"/>
          <w:szCs w:val="24"/>
        </w:rPr>
        <w:t>[10]</w:t>
      </w:r>
    </w:p>
    <w:p w:rsidR="00574301" w:rsidRPr="00574301" w:rsidRDefault="00574301" w:rsidP="00574301">
      <w:pPr>
        <w:pStyle w:val="ListParagraph"/>
        <w:widowControl/>
        <w:numPr>
          <w:ilvl w:val="0"/>
          <w:numId w:val="3"/>
        </w:numPr>
        <w:spacing w:after="0" w:line="276" w:lineRule="auto"/>
        <w:ind w:left="630"/>
        <w:rPr>
          <w:rFonts w:cs="Times New Roman"/>
          <w:sz w:val="20"/>
        </w:rPr>
      </w:pPr>
      <w:r w:rsidRPr="00574301">
        <w:rPr>
          <w:rFonts w:cs="Times New Roman"/>
          <w:sz w:val="20"/>
        </w:rPr>
        <w:t>Lengkap (</w:t>
      </w:r>
      <w:r w:rsidRPr="00574301">
        <w:rPr>
          <w:rFonts w:cs="Times New Roman"/>
          <w:i/>
          <w:sz w:val="20"/>
        </w:rPr>
        <w:t>Complete Platform</w:t>
      </w:r>
      <w:r w:rsidRPr="00574301">
        <w:rPr>
          <w:rFonts w:cs="Times New Roman"/>
          <w:sz w:val="20"/>
        </w:rPr>
        <w:t xml:space="preserve">): para desainer dapat melakukan pendekatan yang komprehensif ketika merekasedang mengembangkan </w:t>
      </w:r>
      <w:r w:rsidRPr="00574301">
        <w:rPr>
          <w:rFonts w:cs="Times New Roman"/>
          <w:i/>
          <w:sz w:val="20"/>
        </w:rPr>
        <w:t>platform</w:t>
      </w:r>
      <w:r w:rsidRPr="00574301">
        <w:rPr>
          <w:rFonts w:cs="Times New Roman"/>
          <w:sz w:val="20"/>
        </w:rPr>
        <w:t xml:space="preserve"> Android. Android merupakan sistem </w:t>
      </w:r>
      <w:proofErr w:type="gramStart"/>
      <w:r w:rsidRPr="00574301">
        <w:rPr>
          <w:rFonts w:cs="Times New Roman"/>
          <w:sz w:val="20"/>
        </w:rPr>
        <w:t>operasi  yang</w:t>
      </w:r>
      <w:proofErr w:type="gramEnd"/>
      <w:r w:rsidRPr="00574301">
        <w:rPr>
          <w:rFonts w:cs="Times New Roman"/>
          <w:sz w:val="20"/>
        </w:rPr>
        <w:t xml:space="preserve"> aman dan benyak menyediakan </w:t>
      </w:r>
      <w:r w:rsidRPr="00574301">
        <w:rPr>
          <w:rFonts w:cs="Times New Roman"/>
          <w:i/>
          <w:sz w:val="20"/>
        </w:rPr>
        <w:t>tools</w:t>
      </w:r>
      <w:r w:rsidRPr="00574301">
        <w:rPr>
          <w:rFonts w:cs="Times New Roman"/>
          <w:sz w:val="20"/>
        </w:rPr>
        <w:t xml:space="preserve"> dalam membangun </w:t>
      </w:r>
      <w:r w:rsidRPr="00574301">
        <w:rPr>
          <w:rFonts w:cs="Times New Roman"/>
          <w:i/>
          <w:sz w:val="20"/>
        </w:rPr>
        <w:t>software</w:t>
      </w:r>
      <w:r w:rsidRPr="00574301">
        <w:rPr>
          <w:rFonts w:cs="Times New Roman"/>
          <w:sz w:val="20"/>
        </w:rPr>
        <w:t xml:space="preserve"> dan memungkinkan untuk peluang pengembangan aplikasi.</w:t>
      </w:r>
    </w:p>
    <w:p w:rsidR="00574301" w:rsidRPr="00574301" w:rsidRDefault="00574301" w:rsidP="00574301">
      <w:pPr>
        <w:pStyle w:val="ListParagraph"/>
        <w:widowControl/>
        <w:numPr>
          <w:ilvl w:val="0"/>
          <w:numId w:val="3"/>
        </w:numPr>
        <w:spacing w:after="0" w:line="276" w:lineRule="auto"/>
        <w:ind w:left="630"/>
        <w:rPr>
          <w:rFonts w:cs="Times New Roman"/>
          <w:sz w:val="20"/>
        </w:rPr>
      </w:pPr>
      <w:r w:rsidRPr="00574301">
        <w:rPr>
          <w:rFonts w:cs="Times New Roman"/>
          <w:sz w:val="20"/>
        </w:rPr>
        <w:t>Terbuka (</w:t>
      </w:r>
      <w:r w:rsidRPr="00574301">
        <w:rPr>
          <w:rFonts w:cs="Times New Roman"/>
          <w:i/>
          <w:sz w:val="20"/>
        </w:rPr>
        <w:t>Open Source Platform</w:t>
      </w:r>
      <w:r w:rsidRPr="00574301">
        <w:rPr>
          <w:rFonts w:cs="Times New Roman"/>
          <w:sz w:val="20"/>
        </w:rPr>
        <w:t xml:space="preserve">): </w:t>
      </w:r>
      <w:r w:rsidRPr="00574301">
        <w:rPr>
          <w:rFonts w:cs="Times New Roman"/>
          <w:i/>
          <w:sz w:val="20"/>
        </w:rPr>
        <w:t xml:space="preserve">platform </w:t>
      </w:r>
      <w:r w:rsidRPr="00574301">
        <w:rPr>
          <w:rFonts w:cs="Times New Roman"/>
          <w:sz w:val="20"/>
        </w:rPr>
        <w:t xml:space="preserve">Android disediakan melalui lisensi </w:t>
      </w:r>
      <w:r w:rsidRPr="00574301">
        <w:rPr>
          <w:rFonts w:cs="Times New Roman"/>
          <w:i/>
          <w:sz w:val="20"/>
        </w:rPr>
        <w:t xml:space="preserve">Open Source. </w:t>
      </w:r>
      <w:r w:rsidRPr="00574301">
        <w:rPr>
          <w:rFonts w:cs="Times New Roman"/>
          <w:sz w:val="20"/>
        </w:rPr>
        <w:t>Penhembang dapat dengan bebas untuk mengembangkan aplikasi. Android sendiri menggunakan Linux Kernel 2.6.</w:t>
      </w:r>
    </w:p>
    <w:p w:rsidR="00574301" w:rsidRPr="00574301" w:rsidRDefault="00574301" w:rsidP="00574301">
      <w:pPr>
        <w:pStyle w:val="ListParagraph"/>
        <w:widowControl/>
        <w:numPr>
          <w:ilvl w:val="0"/>
          <w:numId w:val="3"/>
        </w:numPr>
        <w:spacing w:after="0" w:line="276" w:lineRule="auto"/>
        <w:ind w:left="630"/>
        <w:rPr>
          <w:rFonts w:cs="Times New Roman"/>
          <w:sz w:val="20"/>
        </w:rPr>
      </w:pPr>
      <w:r w:rsidRPr="00574301">
        <w:rPr>
          <w:rFonts w:cs="Times New Roman"/>
          <w:sz w:val="20"/>
        </w:rPr>
        <w:t>Free (</w:t>
      </w:r>
      <w:r w:rsidRPr="00574301">
        <w:rPr>
          <w:rFonts w:cs="Times New Roman"/>
          <w:i/>
          <w:sz w:val="20"/>
        </w:rPr>
        <w:t>Free Platform</w:t>
      </w:r>
      <w:r w:rsidRPr="00574301">
        <w:rPr>
          <w:rFonts w:cs="Times New Roman"/>
          <w:sz w:val="20"/>
        </w:rPr>
        <w:t xml:space="preserve">): Android adalah </w:t>
      </w:r>
      <w:r w:rsidRPr="00574301">
        <w:rPr>
          <w:rFonts w:cs="Times New Roman"/>
          <w:i/>
          <w:sz w:val="20"/>
        </w:rPr>
        <w:t>platform/</w:t>
      </w:r>
      <w:r w:rsidRPr="00574301">
        <w:rPr>
          <w:rFonts w:cs="Times New Roman"/>
          <w:sz w:val="20"/>
        </w:rPr>
        <w:t xml:space="preserve">aplikasi yang bebas untuk </w:t>
      </w:r>
      <w:r w:rsidRPr="00574301">
        <w:rPr>
          <w:rFonts w:cs="Times New Roman"/>
          <w:i/>
          <w:sz w:val="20"/>
        </w:rPr>
        <w:t>develop</w:t>
      </w:r>
      <w:r w:rsidRPr="00574301">
        <w:rPr>
          <w:rFonts w:cs="Times New Roman"/>
          <w:sz w:val="20"/>
        </w:rPr>
        <w:t xml:space="preserve">. Tidak ada lisensi atau biaya </w:t>
      </w:r>
      <w:r w:rsidRPr="00574301">
        <w:rPr>
          <w:rFonts w:cs="Times New Roman"/>
          <w:i/>
          <w:sz w:val="20"/>
        </w:rPr>
        <w:t>royalty</w:t>
      </w:r>
      <w:r w:rsidRPr="00574301">
        <w:rPr>
          <w:rFonts w:cs="Times New Roman"/>
          <w:sz w:val="20"/>
        </w:rPr>
        <w:t xml:space="preserve"> untuk dikembangkan pada </w:t>
      </w:r>
      <w:r w:rsidRPr="00574301">
        <w:rPr>
          <w:rFonts w:cs="Times New Roman"/>
          <w:i/>
          <w:sz w:val="20"/>
        </w:rPr>
        <w:t>platform</w:t>
      </w:r>
      <w:r w:rsidRPr="00574301">
        <w:rPr>
          <w:rFonts w:cs="Times New Roman"/>
          <w:sz w:val="20"/>
        </w:rPr>
        <w:t xml:space="preserve"> Android. Tidak ada biaya keanggotaan diperlukan. Aplikasi untuk Android dapat didistribusikan dan diperdagangkan dalam bentuk apapun.</w:t>
      </w:r>
      <w:r>
        <w:rPr>
          <w:rFonts w:cs="Times New Roman"/>
          <w:sz w:val="20"/>
        </w:rPr>
        <w:br/>
      </w:r>
    </w:p>
    <w:p w:rsidR="00574301" w:rsidRPr="001362B6" w:rsidRDefault="00574301" w:rsidP="00574301">
      <w:pPr>
        <w:spacing w:line="276" w:lineRule="auto"/>
        <w:ind w:firstLine="360"/>
        <w:jc w:val="both"/>
        <w:rPr>
          <w:szCs w:val="24"/>
        </w:rPr>
      </w:pPr>
      <w:r w:rsidRPr="001362B6">
        <w:rPr>
          <w:szCs w:val="24"/>
        </w:rPr>
        <w:t xml:space="preserve">Eclipse untuk membuat </w:t>
      </w:r>
      <w:r w:rsidRPr="001362B6">
        <w:rPr>
          <w:i/>
          <w:szCs w:val="24"/>
        </w:rPr>
        <w:t>project</w:t>
      </w:r>
      <w:r w:rsidRPr="001362B6">
        <w:rPr>
          <w:szCs w:val="24"/>
        </w:rPr>
        <w:t xml:space="preserve"> Android di mana </w:t>
      </w:r>
      <w:r w:rsidRPr="001362B6">
        <w:rPr>
          <w:i/>
          <w:szCs w:val="24"/>
        </w:rPr>
        <w:t xml:space="preserve">source </w:t>
      </w:r>
      <w:proofErr w:type="gramStart"/>
      <w:r w:rsidRPr="001362B6">
        <w:rPr>
          <w:i/>
          <w:szCs w:val="24"/>
        </w:rPr>
        <w:t xml:space="preserve">software </w:t>
      </w:r>
      <w:r w:rsidRPr="001362B6">
        <w:rPr>
          <w:szCs w:val="24"/>
        </w:rPr>
        <w:t xml:space="preserve"> langsung</w:t>
      </w:r>
      <w:proofErr w:type="gramEnd"/>
      <w:r w:rsidRPr="001362B6">
        <w:rPr>
          <w:szCs w:val="24"/>
        </w:rPr>
        <w:t xml:space="preserve"> dari situs resminya Google. Tetapi hal diatas tidak menutup kemungkinan untuk </w:t>
      </w:r>
      <w:r w:rsidRPr="001362B6">
        <w:rPr>
          <w:szCs w:val="24"/>
        </w:rPr>
        <w:lastRenderedPageBreak/>
        <w:t xml:space="preserve">menggunakan </w:t>
      </w:r>
      <w:r w:rsidRPr="001362B6">
        <w:rPr>
          <w:i/>
          <w:szCs w:val="24"/>
        </w:rPr>
        <w:t>IDE</w:t>
      </w:r>
      <w:r w:rsidRPr="001362B6">
        <w:rPr>
          <w:szCs w:val="24"/>
        </w:rPr>
        <w:t xml:space="preserve"> yang lain seperti Netbeans untuk melakukan pengembangan Android. Aplikasi Android dapat dikembangkan pada </w:t>
      </w:r>
      <w:r w:rsidRPr="001362B6">
        <w:rPr>
          <w:i/>
          <w:szCs w:val="24"/>
        </w:rPr>
        <w:t>system operasi</w:t>
      </w:r>
      <w:r w:rsidRPr="001362B6">
        <w:rPr>
          <w:szCs w:val="24"/>
        </w:rPr>
        <w:t xml:space="preserve"> berikut:</w:t>
      </w:r>
    </w:p>
    <w:p w:rsidR="00574301" w:rsidRPr="00574301" w:rsidRDefault="00574301" w:rsidP="00574301">
      <w:pPr>
        <w:pStyle w:val="ListParagraph"/>
        <w:widowControl/>
        <w:numPr>
          <w:ilvl w:val="0"/>
          <w:numId w:val="4"/>
        </w:numPr>
        <w:spacing w:after="0" w:line="276" w:lineRule="auto"/>
        <w:ind w:left="540"/>
        <w:rPr>
          <w:rFonts w:cs="Times New Roman"/>
          <w:sz w:val="20"/>
        </w:rPr>
      </w:pPr>
      <w:r w:rsidRPr="00574301">
        <w:rPr>
          <w:rFonts w:cs="Times New Roman"/>
          <w:sz w:val="20"/>
        </w:rPr>
        <w:t>Windows XP Vista/7 dan 8</w:t>
      </w:r>
    </w:p>
    <w:p w:rsidR="00574301" w:rsidRPr="00574301" w:rsidRDefault="00574301" w:rsidP="00574301">
      <w:pPr>
        <w:pStyle w:val="ListParagraph"/>
        <w:widowControl/>
        <w:numPr>
          <w:ilvl w:val="0"/>
          <w:numId w:val="4"/>
        </w:numPr>
        <w:spacing w:after="0" w:line="276" w:lineRule="auto"/>
        <w:ind w:left="540"/>
        <w:rPr>
          <w:rFonts w:cs="Times New Roman"/>
          <w:sz w:val="20"/>
        </w:rPr>
      </w:pPr>
      <w:r w:rsidRPr="00574301">
        <w:rPr>
          <w:rFonts w:cs="Times New Roman"/>
          <w:sz w:val="20"/>
        </w:rPr>
        <w:t>Mac OS X (Mac OS X 10.4.8 atau lebih baru)</w:t>
      </w:r>
    </w:p>
    <w:p w:rsidR="00574301" w:rsidRPr="00574301" w:rsidRDefault="00574301" w:rsidP="00574301">
      <w:pPr>
        <w:pStyle w:val="ListParagraph"/>
        <w:widowControl/>
        <w:numPr>
          <w:ilvl w:val="0"/>
          <w:numId w:val="4"/>
        </w:numPr>
        <w:spacing w:after="0" w:line="276" w:lineRule="auto"/>
        <w:ind w:left="540"/>
        <w:rPr>
          <w:rFonts w:cs="Times New Roman"/>
          <w:sz w:val="20"/>
        </w:rPr>
      </w:pPr>
      <w:r w:rsidRPr="00574301">
        <w:rPr>
          <w:rFonts w:cs="Times New Roman"/>
          <w:sz w:val="20"/>
        </w:rPr>
        <w:t>Linux</w:t>
      </w:r>
    </w:p>
    <w:p w:rsidR="007F4E48" w:rsidRDefault="007F4E48" w:rsidP="007F4E48">
      <w:pPr>
        <w:tabs>
          <w:tab w:val="left" w:pos="360"/>
        </w:tabs>
        <w:ind w:left="360" w:right="83" w:hanging="360"/>
        <w:jc w:val="both"/>
      </w:pPr>
    </w:p>
    <w:p w:rsidR="00746703" w:rsidRDefault="00746703" w:rsidP="007F4E48">
      <w:pPr>
        <w:ind w:right="85" w:firstLine="360"/>
        <w:jc w:val="both"/>
      </w:pPr>
    </w:p>
    <w:p w:rsidR="007F4E48" w:rsidRDefault="007F4E48" w:rsidP="007F4E48">
      <w:r>
        <w:rPr>
          <w:b/>
          <w:spacing w:val="1"/>
        </w:rPr>
        <w:t>2</w:t>
      </w:r>
      <w:r>
        <w:rPr>
          <w:b/>
        </w:rPr>
        <w:t>.</w:t>
      </w:r>
      <w:r w:rsidR="00574301">
        <w:rPr>
          <w:b/>
          <w:spacing w:val="1"/>
        </w:rPr>
        <w:t>5</w:t>
      </w:r>
      <w:r>
        <w:rPr>
          <w:b/>
        </w:rPr>
        <w:t xml:space="preserve">. </w:t>
      </w:r>
      <w:bookmarkStart w:id="0" w:name="_Toc474447882"/>
      <w:r w:rsidR="00574301" w:rsidRPr="00574301">
        <w:rPr>
          <w:b/>
        </w:rPr>
        <w:t>The Dalvik Virtual Machine (DVM)</w:t>
      </w:r>
      <w:bookmarkEnd w:id="0"/>
    </w:p>
    <w:p w:rsidR="007F4E48" w:rsidRDefault="007F4E48" w:rsidP="007F4E48">
      <w:pPr>
        <w:spacing w:before="6" w:line="100" w:lineRule="exact"/>
        <w:rPr>
          <w:sz w:val="11"/>
          <w:szCs w:val="11"/>
        </w:rPr>
      </w:pPr>
    </w:p>
    <w:p w:rsidR="00574301" w:rsidRPr="001362B6" w:rsidRDefault="00574301" w:rsidP="00693FB9">
      <w:pPr>
        <w:spacing w:line="276" w:lineRule="auto"/>
        <w:ind w:firstLine="450"/>
        <w:jc w:val="both"/>
        <w:rPr>
          <w:szCs w:val="24"/>
        </w:rPr>
      </w:pPr>
      <w:r w:rsidRPr="001362B6">
        <w:rPr>
          <w:szCs w:val="24"/>
        </w:rPr>
        <w:t xml:space="preserve">Salah satu elemen kunci dari Android adalah </w:t>
      </w:r>
      <w:r w:rsidRPr="001362B6">
        <w:rPr>
          <w:i/>
          <w:szCs w:val="24"/>
        </w:rPr>
        <w:t>Dalvik Virtual Machine</w:t>
      </w:r>
      <w:r w:rsidRPr="001362B6">
        <w:rPr>
          <w:szCs w:val="24"/>
        </w:rPr>
        <w:t xml:space="preserve"> (DVM) (Nazruddin Safaat H., 2014). Android berjalan di dalam </w:t>
      </w:r>
      <w:r w:rsidRPr="001362B6">
        <w:rPr>
          <w:i/>
          <w:szCs w:val="24"/>
        </w:rPr>
        <w:t>Dalvik Virtual Machine</w:t>
      </w:r>
      <w:r w:rsidRPr="001362B6">
        <w:rPr>
          <w:szCs w:val="24"/>
        </w:rPr>
        <w:t xml:space="preserve"> (DVM) bukan di </w:t>
      </w:r>
      <w:r w:rsidRPr="001362B6">
        <w:rPr>
          <w:i/>
          <w:szCs w:val="24"/>
        </w:rPr>
        <w:t>Java Virtual Machine</w:t>
      </w:r>
      <w:r w:rsidRPr="001362B6">
        <w:rPr>
          <w:szCs w:val="24"/>
        </w:rPr>
        <w:t xml:space="preserve"> (JVM), sebenarnya banyak persamaan dengan </w:t>
      </w:r>
      <w:r w:rsidRPr="001362B6">
        <w:rPr>
          <w:i/>
          <w:szCs w:val="24"/>
        </w:rPr>
        <w:t>Java Virtual Machine</w:t>
      </w:r>
      <w:r w:rsidRPr="001362B6">
        <w:rPr>
          <w:szCs w:val="24"/>
        </w:rPr>
        <w:t xml:space="preserve"> (JVM) seperti </w:t>
      </w:r>
      <w:r w:rsidRPr="001362B6">
        <w:rPr>
          <w:i/>
          <w:szCs w:val="24"/>
        </w:rPr>
        <w:t xml:space="preserve">Java </w:t>
      </w:r>
      <w:r w:rsidRPr="001362B6">
        <w:rPr>
          <w:szCs w:val="24"/>
        </w:rPr>
        <w:t>ME (</w:t>
      </w:r>
      <w:r w:rsidRPr="001362B6">
        <w:rPr>
          <w:i/>
          <w:szCs w:val="24"/>
        </w:rPr>
        <w:t>Java Mobile Edition</w:t>
      </w:r>
      <w:r w:rsidRPr="001362B6">
        <w:rPr>
          <w:szCs w:val="24"/>
        </w:rPr>
        <w:t xml:space="preserve">), tetapi Android menggunakan </w:t>
      </w:r>
      <w:r w:rsidRPr="001362B6">
        <w:rPr>
          <w:i/>
          <w:szCs w:val="24"/>
        </w:rPr>
        <w:t xml:space="preserve">Virtual Machine </w:t>
      </w:r>
      <w:r w:rsidRPr="001362B6">
        <w:rPr>
          <w:szCs w:val="24"/>
        </w:rPr>
        <w:t xml:space="preserve"> sendiri yang menurut saya dikustomisasi dan dirancang untuk memastikan bahwa beberapa </w:t>
      </w:r>
      <w:r w:rsidRPr="001362B6">
        <w:rPr>
          <w:i/>
          <w:szCs w:val="24"/>
        </w:rPr>
        <w:t xml:space="preserve">feature-feature </w:t>
      </w:r>
      <w:r w:rsidRPr="001362B6">
        <w:rPr>
          <w:szCs w:val="24"/>
        </w:rPr>
        <w:t xml:space="preserve">berjalan lebih efisien pada perangkat </w:t>
      </w:r>
      <w:r w:rsidRPr="001362B6">
        <w:rPr>
          <w:i/>
          <w:szCs w:val="24"/>
        </w:rPr>
        <w:t>mobile</w:t>
      </w:r>
      <w:r w:rsidRPr="001362B6">
        <w:rPr>
          <w:szCs w:val="24"/>
        </w:rPr>
        <w:t>.</w:t>
      </w:r>
      <w:r w:rsidR="00BF6E52" w:rsidRPr="00BF6E52">
        <w:rPr>
          <w:sz w:val="16"/>
          <w:szCs w:val="24"/>
        </w:rPr>
        <w:t xml:space="preserve"> </w:t>
      </w:r>
      <w:r w:rsidR="00BF6E52" w:rsidRPr="00BF6E52">
        <w:rPr>
          <w:sz w:val="16"/>
          <w:szCs w:val="24"/>
        </w:rPr>
        <w:t>[10]</w:t>
      </w:r>
    </w:p>
    <w:p w:rsidR="00574301" w:rsidRDefault="00574301" w:rsidP="00574301">
      <w:pPr>
        <w:spacing w:line="276" w:lineRule="auto"/>
        <w:ind w:firstLine="720"/>
        <w:jc w:val="both"/>
        <w:rPr>
          <w:szCs w:val="24"/>
        </w:rPr>
      </w:pPr>
    </w:p>
    <w:p w:rsidR="00574301" w:rsidRDefault="00574301" w:rsidP="00574301">
      <w:pPr>
        <w:rPr>
          <w:b/>
        </w:rPr>
      </w:pPr>
      <w:r>
        <w:rPr>
          <w:b/>
          <w:spacing w:val="1"/>
        </w:rPr>
        <w:t>2</w:t>
      </w:r>
      <w:r>
        <w:rPr>
          <w:b/>
        </w:rPr>
        <w:t>.</w:t>
      </w:r>
      <w:r w:rsidR="00693FB9">
        <w:rPr>
          <w:b/>
          <w:spacing w:val="1"/>
        </w:rPr>
        <w:t>6</w:t>
      </w:r>
      <w:r>
        <w:rPr>
          <w:b/>
        </w:rPr>
        <w:t xml:space="preserve">. </w:t>
      </w:r>
      <w:r>
        <w:rPr>
          <w:b/>
        </w:rPr>
        <w:t>Perancangan Desain Antar Muka</w:t>
      </w:r>
    </w:p>
    <w:p w:rsidR="00574301" w:rsidRDefault="00574301" w:rsidP="00574301">
      <w:pPr>
        <w:rPr>
          <w:b/>
        </w:rPr>
      </w:pPr>
    </w:p>
    <w:p w:rsidR="00574301" w:rsidRPr="001362B6" w:rsidRDefault="00574301" w:rsidP="00693FB9">
      <w:pPr>
        <w:ind w:firstLine="540"/>
        <w:jc w:val="both"/>
        <w:rPr>
          <w:szCs w:val="24"/>
        </w:rPr>
      </w:pPr>
      <w:r w:rsidRPr="001362B6">
        <w:rPr>
          <w:szCs w:val="24"/>
        </w:rPr>
        <w:t>Desain Antarmuka atau yang lebih sering dikenal dengan istilah </w:t>
      </w:r>
      <w:r w:rsidRPr="001362B6">
        <w:rPr>
          <w:i/>
          <w:szCs w:val="24"/>
        </w:rPr>
        <w:t>Design Interface </w:t>
      </w:r>
      <w:r w:rsidRPr="001362B6">
        <w:rPr>
          <w:szCs w:val="24"/>
        </w:rPr>
        <w:t>adalah desain untuk komputer, peralatan, mesin, perangkat komunikasi mobile, aplikasi perangkat lunak, dan situs web yang berfokus pada pengalaman dan interaksi penggunanya (Jogiyanto, 2011). Tujuan dari penggunaan design interface ini adalah untuk membuat interaksi pengguna sesederhana dan seefisien mungkin. Bagaimana user berinteraksi dengan komputer menggunakan tampilan antarmuka (</w:t>
      </w:r>
      <w:r w:rsidRPr="001362B6">
        <w:rPr>
          <w:i/>
          <w:szCs w:val="24"/>
        </w:rPr>
        <w:t>interface</w:t>
      </w:r>
      <w:r w:rsidRPr="001362B6">
        <w:rPr>
          <w:szCs w:val="24"/>
        </w:rPr>
        <w:t xml:space="preserve">) yang ada pada layar komputer. </w:t>
      </w:r>
      <w:r w:rsidRPr="001362B6">
        <w:rPr>
          <w:i/>
          <w:szCs w:val="24"/>
        </w:rPr>
        <w:t>Design Interface</w:t>
      </w:r>
      <w:r w:rsidRPr="001362B6">
        <w:rPr>
          <w:szCs w:val="24"/>
        </w:rPr>
        <w:t xml:space="preserve"> ini sangat penting karena </w:t>
      </w:r>
      <w:proofErr w:type="gramStart"/>
      <w:r w:rsidRPr="001362B6">
        <w:rPr>
          <w:szCs w:val="24"/>
        </w:rPr>
        <w:t>akan</w:t>
      </w:r>
      <w:proofErr w:type="gramEnd"/>
      <w:r w:rsidRPr="001362B6">
        <w:rPr>
          <w:szCs w:val="24"/>
        </w:rPr>
        <w:t xml:space="preserve"> sangat berpengaruh pada user dalam menggunakan atau berkomunikasi dengan komputer. Apabila suatu program sulit untuk digunakan, maka hal ini </w:t>
      </w:r>
      <w:proofErr w:type="gramStart"/>
      <w:r w:rsidRPr="001362B6">
        <w:rPr>
          <w:szCs w:val="24"/>
        </w:rPr>
        <w:t>akan</w:t>
      </w:r>
      <w:proofErr w:type="gramEnd"/>
      <w:r w:rsidRPr="001362B6">
        <w:rPr>
          <w:szCs w:val="24"/>
        </w:rPr>
        <w:t xml:space="preserve"> memaksa user untuk melakukan suatu kesalahan saat menggunakan program tersebut.</w:t>
      </w:r>
      <w:r w:rsidR="005C2F27">
        <w:rPr>
          <w:szCs w:val="24"/>
        </w:rPr>
        <w:t xml:space="preserve"> </w:t>
      </w:r>
      <w:r w:rsidR="005C2F27" w:rsidRPr="00BF6E52">
        <w:rPr>
          <w:sz w:val="16"/>
          <w:szCs w:val="24"/>
        </w:rPr>
        <w:t>[</w:t>
      </w:r>
      <w:r w:rsidR="005C2F27">
        <w:rPr>
          <w:sz w:val="16"/>
          <w:szCs w:val="24"/>
        </w:rPr>
        <w:t>11</w:t>
      </w:r>
      <w:r w:rsidR="005C2F27" w:rsidRPr="00BF6E52">
        <w:rPr>
          <w:sz w:val="16"/>
          <w:szCs w:val="24"/>
        </w:rPr>
        <w:t>]</w:t>
      </w:r>
    </w:p>
    <w:p w:rsidR="00574301" w:rsidRDefault="00574301" w:rsidP="00574301"/>
    <w:p w:rsidR="00693FB9" w:rsidRDefault="00693FB9" w:rsidP="00693FB9">
      <w:pPr>
        <w:rPr>
          <w:b/>
        </w:rPr>
      </w:pPr>
      <w:r w:rsidRPr="00D92309">
        <w:rPr>
          <w:b/>
          <w:spacing w:val="1"/>
        </w:rPr>
        <w:t>2</w:t>
      </w:r>
      <w:r w:rsidRPr="00D92309">
        <w:rPr>
          <w:b/>
        </w:rPr>
        <w:t>.</w:t>
      </w:r>
      <w:r w:rsidRPr="00D92309">
        <w:rPr>
          <w:b/>
          <w:spacing w:val="1"/>
        </w:rPr>
        <w:t>7</w:t>
      </w:r>
      <w:r w:rsidRPr="00D92309">
        <w:rPr>
          <w:b/>
        </w:rPr>
        <w:t xml:space="preserve">. </w:t>
      </w:r>
      <w:bookmarkStart w:id="1" w:name="_Toc474447884"/>
      <w:r w:rsidR="00D92309" w:rsidRPr="00D92309">
        <w:rPr>
          <w:b/>
        </w:rPr>
        <w:t>Unified Modelling Language (UML)</w:t>
      </w:r>
      <w:bookmarkEnd w:id="1"/>
    </w:p>
    <w:p w:rsidR="00D92309" w:rsidRPr="00D92309" w:rsidRDefault="00D92309" w:rsidP="00693FB9">
      <w:pPr>
        <w:rPr>
          <w:b/>
        </w:rPr>
      </w:pPr>
    </w:p>
    <w:p w:rsidR="00D92309" w:rsidRPr="001362B6" w:rsidRDefault="00D92309" w:rsidP="00D92309">
      <w:pPr>
        <w:ind w:firstLine="720"/>
        <w:jc w:val="both"/>
        <w:rPr>
          <w:szCs w:val="24"/>
        </w:rPr>
      </w:pPr>
      <w:r w:rsidRPr="001362B6">
        <w:rPr>
          <w:i/>
          <w:iCs/>
          <w:szCs w:val="24"/>
        </w:rPr>
        <w:t>Unified Modeling Language</w:t>
      </w:r>
      <w:r w:rsidRPr="001362B6">
        <w:rPr>
          <w:szCs w:val="24"/>
        </w:rPr>
        <w:t xml:space="preserve"> (</w:t>
      </w:r>
      <w:r w:rsidRPr="001362B6">
        <w:rPr>
          <w:i/>
          <w:szCs w:val="24"/>
        </w:rPr>
        <w:t>UML</w:t>
      </w:r>
      <w:r w:rsidRPr="001362B6">
        <w:rPr>
          <w:szCs w:val="24"/>
        </w:rPr>
        <w:t xml:space="preserve">) merupakan sistem arsitektur yang bekerja dalam </w:t>
      </w:r>
      <w:r w:rsidRPr="001362B6">
        <w:rPr>
          <w:i/>
          <w:szCs w:val="24"/>
        </w:rPr>
        <w:t>OOAD</w:t>
      </w:r>
      <w:r w:rsidRPr="001362B6">
        <w:rPr>
          <w:szCs w:val="24"/>
        </w:rPr>
        <w:t xml:space="preserve"> (</w:t>
      </w:r>
      <w:r w:rsidRPr="001362B6">
        <w:rPr>
          <w:i/>
          <w:iCs/>
          <w:szCs w:val="24"/>
        </w:rPr>
        <w:t>Object-Oriented Analysis/Design</w:t>
      </w:r>
      <w:r w:rsidRPr="001362B6">
        <w:rPr>
          <w:szCs w:val="24"/>
        </w:rPr>
        <w:t xml:space="preserve">) dengan satu bahasa yang konsisten untuk menentukan, visualisasi, mengkontruksi, dan mendokumentasikan </w:t>
      </w:r>
      <w:r w:rsidRPr="001362B6">
        <w:rPr>
          <w:i/>
          <w:iCs/>
          <w:szCs w:val="24"/>
        </w:rPr>
        <w:t>artifact</w:t>
      </w:r>
      <w:r w:rsidRPr="001362B6">
        <w:rPr>
          <w:szCs w:val="24"/>
        </w:rPr>
        <w:t xml:space="preserve"> (sepotong informasi yang digunakan atau dihasilkan dalam suatu proses rekayasa </w:t>
      </w:r>
      <w:r w:rsidRPr="001362B6">
        <w:rPr>
          <w:i/>
          <w:szCs w:val="24"/>
        </w:rPr>
        <w:t>software</w:t>
      </w:r>
      <w:r w:rsidRPr="001362B6">
        <w:rPr>
          <w:szCs w:val="24"/>
        </w:rPr>
        <w:t xml:space="preserve">, dapat berupa model, deskripsi, atau </w:t>
      </w:r>
      <w:r w:rsidRPr="001362B6">
        <w:rPr>
          <w:i/>
          <w:szCs w:val="24"/>
        </w:rPr>
        <w:t>software</w:t>
      </w:r>
      <w:r w:rsidRPr="001362B6">
        <w:rPr>
          <w:szCs w:val="24"/>
        </w:rPr>
        <w:t xml:space="preserve">) yang terdapat dalam sistem </w:t>
      </w:r>
      <w:r w:rsidRPr="001362B6">
        <w:rPr>
          <w:i/>
          <w:iCs/>
          <w:szCs w:val="24"/>
        </w:rPr>
        <w:t>software</w:t>
      </w:r>
      <w:r w:rsidRPr="001362B6">
        <w:rPr>
          <w:szCs w:val="24"/>
        </w:rPr>
        <w:t xml:space="preserve">. </w:t>
      </w:r>
      <w:r w:rsidRPr="001362B6">
        <w:rPr>
          <w:i/>
          <w:szCs w:val="24"/>
        </w:rPr>
        <w:t>UML</w:t>
      </w:r>
      <w:r w:rsidRPr="001362B6">
        <w:rPr>
          <w:szCs w:val="24"/>
        </w:rPr>
        <w:t xml:space="preserve"> merupakan bahasa pemodelan yang paling sukses dari tiga metode </w:t>
      </w:r>
      <w:r w:rsidRPr="001362B6">
        <w:rPr>
          <w:i/>
          <w:szCs w:val="24"/>
        </w:rPr>
        <w:t>OOP</w:t>
      </w:r>
      <w:r w:rsidRPr="001362B6">
        <w:rPr>
          <w:szCs w:val="24"/>
        </w:rPr>
        <w:t xml:space="preserve"> yang telah ada sebelumnya, yaitu </w:t>
      </w:r>
      <w:r w:rsidRPr="001362B6">
        <w:rPr>
          <w:i/>
          <w:szCs w:val="24"/>
        </w:rPr>
        <w:t>Booch, OMT</w:t>
      </w:r>
      <w:r w:rsidRPr="001362B6">
        <w:rPr>
          <w:szCs w:val="24"/>
        </w:rPr>
        <w:t xml:space="preserve"> (</w:t>
      </w:r>
      <w:r w:rsidRPr="001362B6">
        <w:rPr>
          <w:i/>
          <w:iCs/>
          <w:szCs w:val="24"/>
        </w:rPr>
        <w:t>Object Modeling Technique</w:t>
      </w:r>
      <w:r w:rsidRPr="001362B6">
        <w:rPr>
          <w:szCs w:val="24"/>
        </w:rPr>
        <w:t xml:space="preserve">), dan </w:t>
      </w:r>
      <w:r w:rsidRPr="001362B6">
        <w:rPr>
          <w:i/>
          <w:szCs w:val="24"/>
        </w:rPr>
        <w:t>OOSE</w:t>
      </w:r>
      <w:r w:rsidRPr="001362B6">
        <w:rPr>
          <w:szCs w:val="24"/>
        </w:rPr>
        <w:t xml:space="preserve"> (</w:t>
      </w:r>
      <w:r w:rsidRPr="001362B6">
        <w:rPr>
          <w:i/>
          <w:iCs/>
          <w:szCs w:val="24"/>
        </w:rPr>
        <w:t>Object-Oriented Software Engineering</w:t>
      </w:r>
      <w:r w:rsidRPr="001362B6">
        <w:rPr>
          <w:szCs w:val="24"/>
        </w:rPr>
        <w:t xml:space="preserve">). </w:t>
      </w:r>
      <w:r w:rsidRPr="001362B6">
        <w:rPr>
          <w:i/>
          <w:szCs w:val="24"/>
        </w:rPr>
        <w:t>UML</w:t>
      </w:r>
      <w:r w:rsidRPr="001362B6">
        <w:rPr>
          <w:szCs w:val="24"/>
        </w:rPr>
        <w:t xml:space="preserve"> merupakan kesatuan dari ketiga pemodelan tersebut dan ditambah kemampuan lebih karena mengandung metode tambahan untuk mengatasi masalah pemodelan yang tidak dapat ditangani ketiga metode tersebut. </w:t>
      </w:r>
      <w:r w:rsidRPr="001362B6">
        <w:rPr>
          <w:i/>
          <w:szCs w:val="24"/>
        </w:rPr>
        <w:t>UML</w:t>
      </w:r>
      <w:r w:rsidRPr="001362B6">
        <w:rPr>
          <w:szCs w:val="24"/>
        </w:rPr>
        <w:t xml:space="preserve"> dikeluarkan oleh </w:t>
      </w:r>
      <w:proofErr w:type="gramStart"/>
      <w:r w:rsidRPr="001362B6">
        <w:rPr>
          <w:i/>
          <w:szCs w:val="24"/>
        </w:rPr>
        <w:t>OMG(</w:t>
      </w:r>
      <w:proofErr w:type="gramEnd"/>
      <w:r w:rsidRPr="001362B6">
        <w:rPr>
          <w:i/>
          <w:szCs w:val="24"/>
        </w:rPr>
        <w:t xml:space="preserve">Object </w:t>
      </w:r>
      <w:r w:rsidRPr="001362B6">
        <w:rPr>
          <w:i/>
          <w:szCs w:val="24"/>
        </w:rPr>
        <w:lastRenderedPageBreak/>
        <w:t>Management Group, Inc)</w:t>
      </w:r>
      <w:r w:rsidRPr="001362B6">
        <w:rPr>
          <w:szCs w:val="24"/>
        </w:rPr>
        <w:t xml:space="preserve"> yaitu organisasi internasional yang dibentuk pada 1989, terdiri dari perusahaan sistem informasi, </w:t>
      </w:r>
      <w:r w:rsidRPr="001362B6">
        <w:rPr>
          <w:i/>
          <w:iCs/>
          <w:szCs w:val="24"/>
        </w:rPr>
        <w:t>software developer</w:t>
      </w:r>
      <w:r w:rsidRPr="001362B6">
        <w:rPr>
          <w:szCs w:val="24"/>
        </w:rPr>
        <w:t xml:space="preserve">, dan para </w:t>
      </w:r>
      <w:r w:rsidRPr="001362B6">
        <w:rPr>
          <w:i/>
          <w:iCs/>
          <w:szCs w:val="24"/>
        </w:rPr>
        <w:t xml:space="preserve">user </w:t>
      </w:r>
      <w:r w:rsidRPr="001362B6">
        <w:rPr>
          <w:szCs w:val="24"/>
        </w:rPr>
        <w:t>sistem komputer.</w:t>
      </w:r>
    </w:p>
    <w:p w:rsidR="00D92309" w:rsidRPr="001362B6" w:rsidRDefault="00D92309" w:rsidP="001A5708">
      <w:pPr>
        <w:ind w:firstLine="540"/>
        <w:jc w:val="both"/>
        <w:rPr>
          <w:b/>
          <w:szCs w:val="24"/>
        </w:rPr>
      </w:pPr>
      <w:r w:rsidRPr="001362B6">
        <w:rPr>
          <w:szCs w:val="24"/>
        </w:rPr>
        <w:t xml:space="preserve">Dengan adanya </w:t>
      </w:r>
      <w:r w:rsidRPr="001362B6">
        <w:rPr>
          <w:i/>
          <w:szCs w:val="24"/>
        </w:rPr>
        <w:t>UML</w:t>
      </w:r>
      <w:r w:rsidRPr="001362B6">
        <w:rPr>
          <w:szCs w:val="24"/>
        </w:rPr>
        <w:t xml:space="preserve">, diharapkan dapat mengurangi kekacauan dalam bahasa pemodelan yang selama ini terjadi dalam lingkungan industri. </w:t>
      </w:r>
      <w:r w:rsidRPr="001362B6">
        <w:rPr>
          <w:i/>
          <w:szCs w:val="24"/>
        </w:rPr>
        <w:t xml:space="preserve">UML </w:t>
      </w:r>
      <w:r w:rsidRPr="001362B6">
        <w:rPr>
          <w:szCs w:val="24"/>
        </w:rPr>
        <w:t>diharapkan juga dapat menjawab masalah penotasian dan mekanisme tukar menukar model yang terjadi selama ini.</w:t>
      </w:r>
      <w:r w:rsidRPr="001362B6">
        <w:rPr>
          <w:b/>
          <w:szCs w:val="24"/>
        </w:rPr>
        <w:t xml:space="preserve"> </w:t>
      </w:r>
      <w:r w:rsidRPr="001362B6">
        <w:rPr>
          <w:szCs w:val="24"/>
        </w:rPr>
        <w:t>Nugroho</w:t>
      </w:r>
      <w:r w:rsidRPr="001362B6">
        <w:rPr>
          <w:b/>
          <w:szCs w:val="24"/>
        </w:rPr>
        <w:t xml:space="preserve"> </w:t>
      </w:r>
      <w:r w:rsidRPr="001362B6">
        <w:rPr>
          <w:szCs w:val="24"/>
        </w:rPr>
        <w:t>(</w:t>
      </w:r>
      <w:proofErr w:type="gramStart"/>
      <w:r w:rsidRPr="001362B6">
        <w:rPr>
          <w:szCs w:val="24"/>
        </w:rPr>
        <w:t>2015 :</w:t>
      </w:r>
      <w:proofErr w:type="gramEnd"/>
      <w:r w:rsidRPr="001362B6">
        <w:rPr>
          <w:szCs w:val="24"/>
        </w:rPr>
        <w:t xml:space="preserve"> 87)</w:t>
      </w:r>
      <w:r w:rsidRPr="001362B6">
        <w:rPr>
          <w:b/>
          <w:szCs w:val="24"/>
        </w:rPr>
        <w:t>.</w:t>
      </w:r>
      <w:r w:rsidR="005C2F27" w:rsidRPr="005C2F27">
        <w:rPr>
          <w:sz w:val="16"/>
          <w:szCs w:val="24"/>
        </w:rPr>
        <w:t xml:space="preserve"> </w:t>
      </w:r>
      <w:r w:rsidR="005C2F27" w:rsidRPr="00BF6E52">
        <w:rPr>
          <w:sz w:val="16"/>
          <w:szCs w:val="24"/>
        </w:rPr>
        <w:t>[</w:t>
      </w:r>
      <w:r w:rsidR="005C2F27">
        <w:rPr>
          <w:sz w:val="16"/>
          <w:szCs w:val="24"/>
        </w:rPr>
        <w:t>12</w:t>
      </w:r>
      <w:r w:rsidR="005C2F27" w:rsidRPr="00BF6E52">
        <w:rPr>
          <w:sz w:val="16"/>
          <w:szCs w:val="24"/>
        </w:rPr>
        <w:t>]</w:t>
      </w:r>
      <w:r w:rsidRPr="001362B6">
        <w:rPr>
          <w:b/>
          <w:szCs w:val="24"/>
        </w:rPr>
        <w:t xml:space="preserve"> </w:t>
      </w:r>
      <w:r w:rsidRPr="001362B6">
        <w:rPr>
          <w:szCs w:val="24"/>
        </w:rPr>
        <w:t xml:space="preserve">Tujuan </w:t>
      </w:r>
      <w:r w:rsidRPr="001362B6">
        <w:rPr>
          <w:i/>
          <w:szCs w:val="24"/>
        </w:rPr>
        <w:t>UML</w:t>
      </w:r>
      <w:r w:rsidRPr="001362B6">
        <w:rPr>
          <w:szCs w:val="24"/>
        </w:rPr>
        <w:t xml:space="preserve"> diantaranya </w:t>
      </w:r>
      <w:proofErr w:type="gramStart"/>
      <w:r w:rsidRPr="001362B6">
        <w:rPr>
          <w:szCs w:val="24"/>
        </w:rPr>
        <w:t>adalah :</w:t>
      </w:r>
      <w:proofErr w:type="gramEnd"/>
    </w:p>
    <w:p w:rsidR="00D92309" w:rsidRPr="00D92309" w:rsidRDefault="00D92309" w:rsidP="00D92309">
      <w:pPr>
        <w:pStyle w:val="ListParagraph"/>
        <w:tabs>
          <w:tab w:val="left" w:pos="720"/>
        </w:tabs>
        <w:spacing w:after="0" w:line="276" w:lineRule="auto"/>
        <w:ind w:hanging="425"/>
        <w:rPr>
          <w:rFonts w:cs="Times New Roman"/>
          <w:sz w:val="20"/>
        </w:rPr>
      </w:pPr>
      <w:r w:rsidRPr="00D92309">
        <w:rPr>
          <w:rFonts w:cs="Times New Roman"/>
          <w:sz w:val="20"/>
        </w:rPr>
        <w:t>1.</w:t>
      </w:r>
      <w:r w:rsidRPr="00D92309">
        <w:rPr>
          <w:rFonts w:cs="Times New Roman"/>
          <w:sz w:val="20"/>
        </w:rPr>
        <w:tab/>
        <w:t xml:space="preserve">Memberikan model yang siap pakai, bahasa pemodelan </w:t>
      </w:r>
      <w:r w:rsidRPr="00D92309">
        <w:rPr>
          <w:rFonts w:cs="Times New Roman"/>
          <w:i/>
          <w:iCs/>
          <w:sz w:val="20"/>
        </w:rPr>
        <w:t>visual</w:t>
      </w:r>
      <w:r w:rsidRPr="00D92309">
        <w:rPr>
          <w:rFonts w:cs="Times New Roman"/>
          <w:sz w:val="20"/>
        </w:rPr>
        <w:t xml:space="preserve"> yang ekspresif untuk mengembangkan dan saling menukar model dengan mudah dan dimengerti secara umum.</w:t>
      </w:r>
    </w:p>
    <w:p w:rsidR="00D92309" w:rsidRPr="00D92309" w:rsidRDefault="00D92309" w:rsidP="00D92309">
      <w:pPr>
        <w:spacing w:line="276" w:lineRule="auto"/>
        <w:ind w:left="720" w:hanging="425"/>
        <w:jc w:val="both"/>
      </w:pPr>
      <w:r w:rsidRPr="00D92309">
        <w:t>2.</w:t>
      </w:r>
      <w:r w:rsidRPr="00D92309">
        <w:tab/>
        <w:t>Memberikan bahasa pemodelan yang bebas dari berbagai Bahasa pemrograman dan proses rekayasa.</w:t>
      </w:r>
    </w:p>
    <w:p w:rsidR="00693FB9" w:rsidRPr="00D92309" w:rsidRDefault="00D92309" w:rsidP="00D92309">
      <w:pPr>
        <w:ind w:left="720" w:hanging="360"/>
        <w:jc w:val="both"/>
      </w:pPr>
      <w:r w:rsidRPr="00D92309">
        <w:t xml:space="preserve">3. </w:t>
      </w:r>
      <w:r w:rsidRPr="00D92309">
        <w:t>Menyatukan praktek-praktek terbaik yang terdapat dalam pemodelan</w:t>
      </w:r>
    </w:p>
    <w:p w:rsidR="004C24FD" w:rsidRDefault="004C24FD" w:rsidP="007F4E48">
      <w:pPr>
        <w:ind w:right="85" w:firstLine="360"/>
        <w:jc w:val="both"/>
      </w:pPr>
    </w:p>
    <w:p w:rsidR="001A5708" w:rsidRDefault="001A5708" w:rsidP="004C24FD">
      <w:pPr>
        <w:rPr>
          <w:b/>
        </w:rPr>
      </w:pPr>
      <w:r>
        <w:rPr>
          <w:b/>
          <w:spacing w:val="1"/>
        </w:rPr>
        <w:t>3.</w:t>
      </w:r>
      <w:r w:rsidR="00727803">
        <w:rPr>
          <w:b/>
        </w:rPr>
        <w:t xml:space="preserve">  HASIL DAN PEMBAHASAN</w:t>
      </w:r>
    </w:p>
    <w:p w:rsidR="00727803" w:rsidRDefault="00727803" w:rsidP="004C24FD">
      <w:pPr>
        <w:rPr>
          <w:b/>
        </w:rPr>
      </w:pPr>
    </w:p>
    <w:p w:rsidR="001A5708" w:rsidRDefault="001A5708" w:rsidP="004C24FD">
      <w:pPr>
        <w:rPr>
          <w:b/>
        </w:rPr>
      </w:pPr>
      <w:r>
        <w:rPr>
          <w:b/>
        </w:rPr>
        <w:t>3.1. Use Case Diagram</w:t>
      </w:r>
    </w:p>
    <w:p w:rsidR="001A5708" w:rsidRDefault="001A5708" w:rsidP="004C24FD">
      <w:pPr>
        <w:rPr>
          <w:b/>
        </w:rPr>
      </w:pPr>
    </w:p>
    <w:p w:rsidR="004C24FD" w:rsidRDefault="004C24FD" w:rsidP="001A5708">
      <w:pPr>
        <w:ind w:firstLine="540"/>
        <w:jc w:val="both"/>
        <w:rPr>
          <w:szCs w:val="24"/>
        </w:rPr>
      </w:pPr>
      <w:r w:rsidRPr="001362B6">
        <w:rPr>
          <w:i/>
          <w:iCs/>
          <w:szCs w:val="24"/>
        </w:rPr>
        <w:t>Use case diagram</w:t>
      </w:r>
      <w:r w:rsidRPr="001362B6">
        <w:rPr>
          <w:szCs w:val="24"/>
        </w:rPr>
        <w:t xml:space="preserve"> adalah rangkaian/uraian sekelompok yang saling terkait dan membentuk sistem secara teratur yang dilakukan atau diawasi oleh sebuah aktor. Berikut pengertian </w:t>
      </w:r>
      <w:r w:rsidRPr="001362B6">
        <w:rPr>
          <w:i/>
          <w:iCs/>
          <w:szCs w:val="24"/>
        </w:rPr>
        <w:t>use case diagram</w:t>
      </w:r>
      <w:r w:rsidRPr="001362B6">
        <w:rPr>
          <w:szCs w:val="24"/>
        </w:rPr>
        <w:t>.</w:t>
      </w:r>
      <w:r w:rsidRPr="001362B6">
        <w:rPr>
          <w:i/>
          <w:iCs/>
          <w:szCs w:val="24"/>
        </w:rPr>
        <w:t xml:space="preserve"> </w:t>
      </w:r>
      <w:r w:rsidRPr="001362B6">
        <w:rPr>
          <w:iCs/>
          <w:szCs w:val="24"/>
        </w:rPr>
        <w:t>Men</w:t>
      </w:r>
      <w:r w:rsidRPr="001362B6">
        <w:rPr>
          <w:szCs w:val="24"/>
        </w:rPr>
        <w:t>urut</w:t>
      </w:r>
      <w:r w:rsidRPr="001362B6">
        <w:rPr>
          <w:noProof/>
          <w:szCs w:val="24"/>
        </w:rPr>
        <w:t xml:space="preserve"> Connolly</w:t>
      </w:r>
      <w:r w:rsidRPr="001362B6">
        <w:rPr>
          <w:b/>
          <w:szCs w:val="24"/>
        </w:rPr>
        <w:t xml:space="preserve"> </w:t>
      </w:r>
      <w:r w:rsidR="00CE25F8">
        <w:rPr>
          <w:szCs w:val="24"/>
        </w:rPr>
        <w:t>(</w:t>
      </w:r>
      <w:proofErr w:type="gramStart"/>
      <w:r w:rsidR="00CE25F8">
        <w:rPr>
          <w:szCs w:val="24"/>
        </w:rPr>
        <w:t>2011 :</w:t>
      </w:r>
      <w:proofErr w:type="gramEnd"/>
      <w:r w:rsidR="00CE25F8">
        <w:rPr>
          <w:szCs w:val="24"/>
        </w:rPr>
        <w:t xml:space="preserve"> 72)</w:t>
      </w:r>
      <w:r w:rsidRPr="001362B6">
        <w:rPr>
          <w:szCs w:val="24"/>
        </w:rPr>
        <w:t xml:space="preserve">, </w:t>
      </w:r>
      <w:r w:rsidR="00AD76F4" w:rsidRPr="00BF6E52">
        <w:rPr>
          <w:sz w:val="16"/>
          <w:szCs w:val="24"/>
        </w:rPr>
        <w:t>[</w:t>
      </w:r>
      <w:r w:rsidR="00AD76F4">
        <w:rPr>
          <w:sz w:val="16"/>
          <w:szCs w:val="24"/>
        </w:rPr>
        <w:t>4</w:t>
      </w:r>
      <w:r w:rsidR="00AD76F4" w:rsidRPr="00BF6E52">
        <w:rPr>
          <w:sz w:val="16"/>
          <w:szCs w:val="24"/>
        </w:rPr>
        <w:t>]</w:t>
      </w:r>
      <w:r w:rsidR="00AD76F4">
        <w:rPr>
          <w:szCs w:val="24"/>
        </w:rPr>
        <w:t xml:space="preserve"> </w:t>
      </w:r>
      <w:r w:rsidRPr="001362B6">
        <w:rPr>
          <w:i/>
          <w:iCs/>
          <w:szCs w:val="24"/>
        </w:rPr>
        <w:t>Use Case</w:t>
      </w:r>
      <w:r w:rsidRPr="001362B6">
        <w:rPr>
          <w:szCs w:val="24"/>
        </w:rPr>
        <w:t xml:space="preserve"> Diagram merupakan rangkaian tindakan yang dilakukan oleh sistem, aktor mewakili</w:t>
      </w:r>
      <w:r w:rsidRPr="001362B6">
        <w:rPr>
          <w:i/>
          <w:szCs w:val="24"/>
        </w:rPr>
        <w:t xml:space="preserve"> user</w:t>
      </w:r>
      <w:r w:rsidRPr="001362B6">
        <w:rPr>
          <w:szCs w:val="24"/>
        </w:rPr>
        <w:t xml:space="preserve"> atau sistem lain yang berinteraksi dengan sistem yang dimodelkan.</w:t>
      </w:r>
      <w:r w:rsidR="00CE25F8">
        <w:rPr>
          <w:szCs w:val="24"/>
        </w:rPr>
        <w:t xml:space="preserve"> </w:t>
      </w:r>
      <w:r w:rsidR="00A55F48" w:rsidRPr="00A55F48">
        <w:t xml:space="preserve">Diagram </w:t>
      </w:r>
      <w:r w:rsidR="00A55F48" w:rsidRPr="00A55F48">
        <w:rPr>
          <w:i/>
        </w:rPr>
        <w:t xml:space="preserve">Use Case </w:t>
      </w:r>
      <w:r w:rsidR="00A55F48" w:rsidRPr="00A55F48">
        <w:t>menggambarkan interaksi aktor dengan sistem. Pemodelan kebutuhan sistem presensi dapat dilihat pada use case diagram berikut ini</w:t>
      </w:r>
      <w:r w:rsidR="00AD76F4">
        <w:br/>
      </w:r>
      <w:r w:rsidR="00AD76F4" w:rsidRPr="00C6505D">
        <w:rPr>
          <w:b/>
          <w:noProof/>
        </w:rPr>
        <w:drawing>
          <wp:inline distT="0" distB="0" distL="0" distR="0" wp14:anchorId="1F6C2A8C" wp14:editId="13A8F655">
            <wp:extent cx="2808605" cy="1666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08605" cy="1666617"/>
                    </a:xfrm>
                    <a:prstGeom prst="rect">
                      <a:avLst/>
                    </a:prstGeom>
                  </pic:spPr>
                </pic:pic>
              </a:graphicData>
            </a:graphic>
          </wp:inline>
        </w:drawing>
      </w:r>
      <w:bookmarkStart w:id="2" w:name="_GoBack"/>
      <w:bookmarkEnd w:id="2"/>
    </w:p>
    <w:p w:rsidR="001A5708" w:rsidRDefault="00A55F48" w:rsidP="00A55F48">
      <w:pPr>
        <w:ind w:firstLine="540"/>
        <w:jc w:val="center"/>
      </w:pPr>
      <w:r w:rsidRPr="00A55F48">
        <w:t>Gambar 1</w:t>
      </w:r>
      <w:r>
        <w:t>. Use Case Diagram Aplikasi Secara U</w:t>
      </w:r>
      <w:r w:rsidRPr="00A55F48">
        <w:t>mum</w:t>
      </w:r>
    </w:p>
    <w:p w:rsidR="00A55F48" w:rsidRPr="00A55F48" w:rsidRDefault="00A55F48" w:rsidP="00A55F48">
      <w:pPr>
        <w:ind w:firstLine="540"/>
        <w:jc w:val="center"/>
      </w:pPr>
    </w:p>
    <w:p w:rsidR="001A5708" w:rsidRDefault="001A5708" w:rsidP="001A5708">
      <w:pPr>
        <w:rPr>
          <w:b/>
        </w:rPr>
      </w:pPr>
      <w:r>
        <w:rPr>
          <w:b/>
        </w:rPr>
        <w:t>3.2</w:t>
      </w:r>
      <w:r>
        <w:rPr>
          <w:b/>
        </w:rPr>
        <w:t xml:space="preserve">. </w:t>
      </w:r>
      <w:r w:rsidR="00CE25F8">
        <w:rPr>
          <w:b/>
        </w:rPr>
        <w:t xml:space="preserve">Activity </w:t>
      </w:r>
      <w:r>
        <w:rPr>
          <w:b/>
        </w:rPr>
        <w:t>Diagram</w:t>
      </w:r>
    </w:p>
    <w:p w:rsidR="00A55F48" w:rsidRDefault="00A55F48" w:rsidP="001A5708">
      <w:pPr>
        <w:rPr>
          <w:b/>
        </w:rPr>
      </w:pPr>
    </w:p>
    <w:p w:rsidR="00A55F48" w:rsidRDefault="00A55F48" w:rsidP="007F4E48">
      <w:pPr>
        <w:ind w:right="85" w:firstLine="360"/>
        <w:jc w:val="both"/>
      </w:pPr>
      <w:r w:rsidRPr="001362B6">
        <w:rPr>
          <w:szCs w:val="24"/>
        </w:rPr>
        <w:t xml:space="preserve">Activity Diagram atau Diagram Aktivitas adalah teknik untuk mendeskripsikan logika prosedural, proses bisnis dan aliran kerja dalam banyak kasus. Diagram aktivitas mempunyai peran seperti halnya </w:t>
      </w:r>
      <w:r w:rsidRPr="001362B6">
        <w:rPr>
          <w:i/>
          <w:szCs w:val="24"/>
        </w:rPr>
        <w:t>flowchart</w:t>
      </w:r>
      <w:r w:rsidRPr="001362B6">
        <w:rPr>
          <w:szCs w:val="24"/>
        </w:rPr>
        <w:t xml:space="preserve">, </w:t>
      </w:r>
      <w:proofErr w:type="gramStart"/>
      <w:r w:rsidRPr="001362B6">
        <w:rPr>
          <w:szCs w:val="24"/>
        </w:rPr>
        <w:t>akan</w:t>
      </w:r>
      <w:proofErr w:type="gramEnd"/>
      <w:r w:rsidRPr="001362B6">
        <w:rPr>
          <w:szCs w:val="24"/>
        </w:rPr>
        <w:t xml:space="preserve"> tetapi perbedaannya dengan </w:t>
      </w:r>
      <w:r w:rsidRPr="001362B6">
        <w:rPr>
          <w:i/>
          <w:szCs w:val="24"/>
        </w:rPr>
        <w:t>flowchart</w:t>
      </w:r>
      <w:r w:rsidRPr="001362B6">
        <w:rPr>
          <w:szCs w:val="24"/>
        </w:rPr>
        <w:t xml:space="preserve"> adalah diagram aktivitas bisa mendukung perilaku paralel sedangkan </w:t>
      </w:r>
      <w:r w:rsidRPr="001362B6">
        <w:rPr>
          <w:i/>
          <w:szCs w:val="24"/>
        </w:rPr>
        <w:t>flowchart</w:t>
      </w:r>
      <w:r w:rsidRPr="001362B6">
        <w:rPr>
          <w:szCs w:val="24"/>
        </w:rPr>
        <w:t xml:space="preserve"> tidak bisa.</w:t>
      </w:r>
      <w:r w:rsidRPr="00A55F48">
        <w:rPr>
          <w:b/>
        </w:rPr>
        <w:t xml:space="preserve"> </w:t>
      </w:r>
      <w:r w:rsidRPr="00A55F48">
        <w:t xml:space="preserve">Berdasarkan </w:t>
      </w:r>
      <w:r w:rsidRPr="00A55F48">
        <w:rPr>
          <w:i/>
        </w:rPr>
        <w:t xml:space="preserve">use case diagram </w:t>
      </w:r>
      <w:r w:rsidRPr="00A55F48">
        <w:t xml:space="preserve">dilakukan pembuatan </w:t>
      </w:r>
      <w:r w:rsidRPr="00A55F48">
        <w:rPr>
          <w:i/>
        </w:rPr>
        <w:t xml:space="preserve">activity </w:t>
      </w:r>
      <w:r w:rsidRPr="00A55F48">
        <w:lastRenderedPageBreak/>
        <w:t>diagram agar dapat menjelaskan alur aktifitas aktor terhadap sistem secara detail.</w:t>
      </w:r>
      <w:r>
        <w:t xml:space="preserve"> Activity diagram yang digambarkan pada gambar ini hanya aktifitas presensi karyawan.</w:t>
      </w:r>
    </w:p>
    <w:p w:rsidR="00A55F48" w:rsidRDefault="00A55F48" w:rsidP="00A55F48">
      <w:pPr>
        <w:ind w:right="85" w:firstLine="360"/>
        <w:jc w:val="center"/>
      </w:pPr>
      <w:r w:rsidRPr="0031598B">
        <w:rPr>
          <w:b/>
          <w:noProof/>
          <w:color w:val="FF0000"/>
        </w:rPr>
        <w:drawing>
          <wp:inline distT="0" distB="0" distL="0" distR="0" wp14:anchorId="4A9EDF87" wp14:editId="4BF21BED">
            <wp:extent cx="1571625" cy="260627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8997" cy="2651670"/>
                    </a:xfrm>
                    <a:prstGeom prst="rect">
                      <a:avLst/>
                    </a:prstGeom>
                  </pic:spPr>
                </pic:pic>
              </a:graphicData>
            </a:graphic>
          </wp:inline>
        </w:drawing>
      </w:r>
    </w:p>
    <w:p w:rsidR="00A55F48" w:rsidRDefault="00A55F48" w:rsidP="00A55F48">
      <w:pPr>
        <w:ind w:firstLine="540"/>
        <w:jc w:val="center"/>
      </w:pPr>
      <w:r w:rsidRPr="00A55F48">
        <w:t xml:space="preserve">Gambar </w:t>
      </w:r>
      <w:r w:rsidR="00C35933">
        <w:t>2</w:t>
      </w:r>
      <w:r w:rsidRPr="00A55F48">
        <w:t xml:space="preserve">. </w:t>
      </w:r>
      <w:r>
        <w:t>Activity</w:t>
      </w:r>
      <w:r w:rsidRPr="00A55F48">
        <w:t xml:space="preserve"> Diagram </w:t>
      </w:r>
      <w:r>
        <w:t>Presensi Karyawan</w:t>
      </w:r>
    </w:p>
    <w:p w:rsidR="00A55F48" w:rsidRDefault="00A55F48" w:rsidP="00A55F48">
      <w:pPr>
        <w:ind w:firstLine="540"/>
        <w:jc w:val="center"/>
      </w:pPr>
    </w:p>
    <w:p w:rsidR="00A55F48" w:rsidRPr="00C35933" w:rsidRDefault="00A55F48" w:rsidP="00A55F48">
      <w:pPr>
        <w:rPr>
          <w:b/>
          <w:sz w:val="22"/>
          <w:szCs w:val="22"/>
        </w:rPr>
      </w:pPr>
      <w:r w:rsidRPr="00C35933">
        <w:rPr>
          <w:b/>
          <w:sz w:val="22"/>
          <w:szCs w:val="22"/>
        </w:rPr>
        <w:t>3.3</w:t>
      </w:r>
      <w:r w:rsidRPr="00C35933">
        <w:rPr>
          <w:b/>
          <w:sz w:val="22"/>
          <w:szCs w:val="22"/>
        </w:rPr>
        <w:t xml:space="preserve">. </w:t>
      </w:r>
      <w:r w:rsidR="00C35933">
        <w:rPr>
          <w:b/>
          <w:sz w:val="22"/>
          <w:szCs w:val="22"/>
        </w:rPr>
        <w:t>Class Diagram</w:t>
      </w:r>
    </w:p>
    <w:p w:rsidR="00A55F48" w:rsidRDefault="00A55F48" w:rsidP="00A55F48">
      <w:pPr>
        <w:ind w:firstLine="540"/>
      </w:pPr>
    </w:p>
    <w:p w:rsidR="00C35933" w:rsidRPr="00C35933" w:rsidRDefault="00C35933" w:rsidP="00C35933">
      <w:pPr>
        <w:ind w:firstLine="540"/>
        <w:jc w:val="both"/>
      </w:pPr>
      <w:r w:rsidRPr="00C35933">
        <w:t xml:space="preserve">Diagram kelas atau </w:t>
      </w:r>
      <w:r w:rsidRPr="00C35933">
        <w:rPr>
          <w:i/>
          <w:iCs/>
        </w:rPr>
        <w:t xml:space="preserve">Class diagram </w:t>
      </w:r>
      <w:r w:rsidRPr="00C35933">
        <w:t xml:space="preserve">sangat membantu dalam visualisasi struktur kelas dari suatu sistem. Hal ini disebabkan karena </w:t>
      </w:r>
      <w:r w:rsidRPr="00C35933">
        <w:rPr>
          <w:i/>
          <w:iCs/>
        </w:rPr>
        <w:t xml:space="preserve">class </w:t>
      </w:r>
      <w:r w:rsidRPr="00C35933">
        <w:t xml:space="preserve">adalah deskripsi kelompok obyek-obyek dengan </w:t>
      </w:r>
      <w:r w:rsidRPr="00C35933">
        <w:rPr>
          <w:i/>
        </w:rPr>
        <w:t>property</w:t>
      </w:r>
      <w:r w:rsidRPr="00C35933">
        <w:t xml:space="preserve">, operasi dan relasi yang </w:t>
      </w:r>
      <w:proofErr w:type="gramStart"/>
      <w:r w:rsidRPr="00C35933">
        <w:t>sama</w:t>
      </w:r>
      <w:proofErr w:type="gramEnd"/>
      <w:r w:rsidRPr="00C35933">
        <w:t>.</w:t>
      </w:r>
      <w:r w:rsidRPr="00C35933">
        <w:t xml:space="preserve"> </w:t>
      </w:r>
      <w:r w:rsidRPr="00C35933">
        <w:t xml:space="preserve">Berdasarkan </w:t>
      </w:r>
      <w:r w:rsidRPr="00C35933">
        <w:rPr>
          <w:i/>
        </w:rPr>
        <w:t xml:space="preserve">activity diagram </w:t>
      </w:r>
      <w:r w:rsidRPr="00C35933">
        <w:t xml:space="preserve">dilakukan pembuatan </w:t>
      </w:r>
      <w:r w:rsidRPr="00C35933">
        <w:rPr>
          <w:i/>
        </w:rPr>
        <w:t>class diagram</w:t>
      </w:r>
      <w:r w:rsidRPr="00C35933">
        <w:t xml:space="preserve"> agar dapat menjelaskan alur aktifitas aktor terhadap sistem secara detail.</w:t>
      </w:r>
    </w:p>
    <w:p w:rsidR="00A55F48" w:rsidRDefault="00C35933" w:rsidP="00C35933">
      <w:pPr>
        <w:ind w:firstLine="540"/>
        <w:jc w:val="both"/>
      </w:pPr>
      <w:r>
        <w:rPr>
          <w:sz w:val="24"/>
          <w:szCs w:val="24"/>
        </w:rPr>
        <w:br/>
      </w:r>
      <w:r w:rsidRPr="000C0C66">
        <w:rPr>
          <w:noProof/>
        </w:rPr>
        <w:drawing>
          <wp:inline distT="0" distB="0" distL="0" distR="0" wp14:anchorId="35ADD576" wp14:editId="68E2E296">
            <wp:extent cx="2806875" cy="1114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8955" cy="1115251"/>
                    </a:xfrm>
                    <a:prstGeom prst="rect">
                      <a:avLst/>
                    </a:prstGeom>
                  </pic:spPr>
                </pic:pic>
              </a:graphicData>
            </a:graphic>
          </wp:inline>
        </w:drawing>
      </w:r>
      <w:r>
        <w:br/>
      </w:r>
    </w:p>
    <w:p w:rsidR="00C35933" w:rsidRDefault="00C35933" w:rsidP="00C35933">
      <w:pPr>
        <w:ind w:firstLine="540"/>
        <w:jc w:val="center"/>
      </w:pPr>
      <w:r>
        <w:t>Gambar 3. Class Diagram Sistem Secara Detail</w:t>
      </w:r>
    </w:p>
    <w:p w:rsidR="00C35933" w:rsidRDefault="00C35933" w:rsidP="00C35933">
      <w:pPr>
        <w:ind w:firstLine="540"/>
        <w:jc w:val="both"/>
      </w:pPr>
    </w:p>
    <w:p w:rsidR="00C35933" w:rsidRDefault="00C35933" w:rsidP="00C35933">
      <w:pPr>
        <w:rPr>
          <w:b/>
          <w:sz w:val="22"/>
          <w:szCs w:val="22"/>
        </w:rPr>
      </w:pPr>
      <w:r w:rsidRPr="00C35933">
        <w:rPr>
          <w:b/>
          <w:sz w:val="22"/>
          <w:szCs w:val="22"/>
        </w:rPr>
        <w:t xml:space="preserve">3.3. </w:t>
      </w:r>
      <w:r>
        <w:rPr>
          <w:b/>
          <w:sz w:val="22"/>
          <w:szCs w:val="22"/>
        </w:rPr>
        <w:t>Arsitektur Sistem</w:t>
      </w:r>
    </w:p>
    <w:p w:rsidR="00C35933" w:rsidRDefault="00C35933" w:rsidP="00C35933">
      <w:pPr>
        <w:rPr>
          <w:b/>
          <w:sz w:val="22"/>
          <w:szCs w:val="22"/>
        </w:rPr>
      </w:pPr>
    </w:p>
    <w:p w:rsidR="00C35933" w:rsidRPr="00C35933" w:rsidRDefault="00C35933" w:rsidP="00C35933">
      <w:pPr>
        <w:pStyle w:val="SB24"/>
        <w:numPr>
          <w:ilvl w:val="0"/>
          <w:numId w:val="0"/>
        </w:numPr>
        <w:spacing w:after="0" w:line="276" w:lineRule="auto"/>
        <w:ind w:firstLine="450"/>
        <w:rPr>
          <w:b w:val="0"/>
          <w:sz w:val="20"/>
          <w:szCs w:val="20"/>
        </w:rPr>
      </w:pPr>
      <w:r w:rsidRPr="00C35933">
        <w:rPr>
          <w:b w:val="0"/>
          <w:sz w:val="20"/>
          <w:szCs w:val="20"/>
        </w:rPr>
        <w:t xml:space="preserve">Sistem presensi dengan menggunakan teknologi Location Based Service bekerja secara online pada jaringan internet untuk komunikasi data antara database sistem dengan </w:t>
      </w:r>
      <w:r w:rsidRPr="00C35933">
        <w:rPr>
          <w:b w:val="0"/>
          <w:i/>
          <w:sz w:val="20"/>
          <w:szCs w:val="20"/>
        </w:rPr>
        <w:t>web service google maps.</w:t>
      </w:r>
      <w:r w:rsidRPr="00C35933">
        <w:rPr>
          <w:b w:val="0"/>
          <w:sz w:val="20"/>
          <w:szCs w:val="20"/>
        </w:rPr>
        <w:t xml:space="preserve"> Berikut ini desain arsitektur sistem presensi.</w:t>
      </w:r>
    </w:p>
    <w:p w:rsidR="00C35933" w:rsidRDefault="00C35933" w:rsidP="00727803">
      <w:pPr>
        <w:jc w:val="center"/>
      </w:pPr>
      <w:r w:rsidRPr="001362B6">
        <w:object w:dxaOrig="7935" w:dyaOrig="4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75pt;height:151.5pt" o:ole="">
            <v:imagedata r:id="rId12" o:title=""/>
          </v:shape>
          <o:OLEObject Type="Embed" ProgID="Visio.Drawing.11" ShapeID="_x0000_i1025" DrawAspect="Content" ObjectID="_1554646525" r:id="rId13"/>
        </w:object>
      </w:r>
      <w:r>
        <w:br/>
      </w:r>
      <w:r w:rsidR="00727803">
        <w:t>Gambar 4. Arsitektur Sistem</w:t>
      </w:r>
      <w:r w:rsidR="00727803">
        <w:br/>
      </w:r>
    </w:p>
    <w:p w:rsidR="00727803" w:rsidRPr="00727803" w:rsidRDefault="00727803" w:rsidP="00727803">
      <w:pPr>
        <w:pStyle w:val="Default"/>
        <w:spacing w:line="276" w:lineRule="auto"/>
        <w:ind w:right="-1" w:firstLine="426"/>
        <w:jc w:val="both"/>
        <w:rPr>
          <w:sz w:val="20"/>
          <w:szCs w:val="20"/>
        </w:rPr>
      </w:pPr>
      <w:r w:rsidRPr="00727803">
        <w:rPr>
          <w:sz w:val="20"/>
          <w:szCs w:val="20"/>
          <w:lang w:val="en-US"/>
        </w:rPr>
        <w:t xml:space="preserve">Posisi koordinat area kantor PT. </w:t>
      </w:r>
      <w:proofErr w:type="gramStart"/>
      <w:r w:rsidRPr="00727803">
        <w:rPr>
          <w:sz w:val="20"/>
          <w:szCs w:val="20"/>
          <w:lang w:val="en-US"/>
        </w:rPr>
        <w:t xml:space="preserve">UCI </w:t>
      </w:r>
      <w:r w:rsidRPr="00727803">
        <w:rPr>
          <w:sz w:val="20"/>
          <w:szCs w:val="20"/>
        </w:rPr>
        <w:t xml:space="preserve"> yang</w:t>
      </w:r>
      <w:proofErr w:type="gramEnd"/>
      <w:r w:rsidRPr="00727803">
        <w:rPr>
          <w:sz w:val="20"/>
          <w:szCs w:val="20"/>
        </w:rPr>
        <w:t xml:space="preserve"> didapatkan dari google maps adalah</w:t>
      </w:r>
      <w:r w:rsidRPr="00727803">
        <w:rPr>
          <w:sz w:val="20"/>
          <w:szCs w:val="20"/>
          <w:lang w:val="en-US"/>
        </w:rPr>
        <w:t xml:space="preserve"> </w:t>
      </w:r>
      <w:r w:rsidRPr="00727803">
        <w:rPr>
          <w:sz w:val="20"/>
          <w:szCs w:val="20"/>
        </w:rPr>
        <w:t>sebagai berikut:</w:t>
      </w:r>
    </w:p>
    <w:p w:rsidR="00727803" w:rsidRPr="00727803" w:rsidRDefault="00727803" w:rsidP="00727803">
      <w:pPr>
        <w:jc w:val="center"/>
      </w:pPr>
    </w:p>
    <w:p w:rsidR="00C35933" w:rsidRDefault="00727803" w:rsidP="00727803">
      <w:pPr>
        <w:ind w:firstLine="540"/>
        <w:jc w:val="center"/>
      </w:pPr>
      <w:r w:rsidRPr="001362B6">
        <w:rPr>
          <w:noProof/>
        </w:rPr>
        <w:drawing>
          <wp:inline distT="0" distB="0" distL="0" distR="0" wp14:anchorId="392026BF" wp14:editId="217B4102">
            <wp:extent cx="2533650" cy="14578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1315" cy="1462234"/>
                    </a:xfrm>
                    <a:prstGeom prst="rect">
                      <a:avLst/>
                    </a:prstGeom>
                    <a:noFill/>
                    <a:ln>
                      <a:noFill/>
                    </a:ln>
                  </pic:spPr>
                </pic:pic>
              </a:graphicData>
            </a:graphic>
          </wp:inline>
        </w:drawing>
      </w:r>
    </w:p>
    <w:p w:rsidR="00727803" w:rsidRDefault="00727803" w:rsidP="00727803">
      <w:pPr>
        <w:ind w:firstLine="540"/>
        <w:jc w:val="center"/>
      </w:pPr>
    </w:p>
    <w:p w:rsidR="00727803" w:rsidRDefault="00727803" w:rsidP="00727803">
      <w:pPr>
        <w:ind w:firstLine="540"/>
        <w:jc w:val="center"/>
      </w:pPr>
      <w:r>
        <w:t>Gambar 5. Posisi Kordinat Area Kantor</w:t>
      </w:r>
      <w:r>
        <w:br/>
      </w:r>
    </w:p>
    <w:p w:rsidR="00727803" w:rsidRDefault="00FA1D20" w:rsidP="00727803">
      <w:pPr>
        <w:rPr>
          <w:b/>
        </w:rPr>
      </w:pPr>
      <w:r>
        <w:rPr>
          <w:b/>
          <w:sz w:val="22"/>
          <w:szCs w:val="22"/>
        </w:rPr>
        <w:t>3.4</w:t>
      </w:r>
      <w:r w:rsidR="00727803" w:rsidRPr="00C35933">
        <w:rPr>
          <w:b/>
          <w:sz w:val="22"/>
          <w:szCs w:val="22"/>
        </w:rPr>
        <w:t xml:space="preserve">. </w:t>
      </w:r>
      <w:r w:rsidR="00727803" w:rsidRPr="00727803">
        <w:rPr>
          <w:b/>
        </w:rPr>
        <w:t>HALAMAN LOGIN WEBSISTE</w:t>
      </w:r>
    </w:p>
    <w:p w:rsidR="00FA1D20" w:rsidRPr="00727803" w:rsidRDefault="00FA1D20" w:rsidP="00727803">
      <w:pPr>
        <w:rPr>
          <w:b/>
          <w:sz w:val="22"/>
          <w:szCs w:val="22"/>
        </w:rPr>
      </w:pPr>
    </w:p>
    <w:p w:rsidR="00FA1D20" w:rsidRDefault="00727803" w:rsidP="00FA1D20">
      <w:pPr>
        <w:ind w:firstLine="360"/>
      </w:pPr>
      <w:r w:rsidRPr="001362B6">
        <w:t>Halaman login merupakan tampilan awal saat sistem berbasis website dijalankan. Berikut ini desain halaman login sistem berbasis website.</w:t>
      </w:r>
    </w:p>
    <w:p w:rsidR="00727803" w:rsidRPr="001362B6" w:rsidRDefault="00FA1D20" w:rsidP="00FA1D20">
      <w:pPr>
        <w:ind w:firstLine="360"/>
      </w:pPr>
      <w:r>
        <w:br/>
      </w:r>
      <w:r w:rsidRPr="001362B6">
        <w:object w:dxaOrig="10156" w:dyaOrig="5791">
          <v:shape id="_x0000_i1026" type="#_x0000_t75" style="width:220.5pt;height:126pt" o:ole="">
            <v:imagedata r:id="rId15" o:title=""/>
          </v:shape>
          <o:OLEObject Type="Embed" ProgID="Visio.Drawing.11" ShapeID="_x0000_i1026" DrawAspect="Content" ObjectID="_1554646526" r:id="rId16"/>
        </w:object>
      </w:r>
    </w:p>
    <w:p w:rsidR="00727803" w:rsidRDefault="00FA1D20" w:rsidP="00727803">
      <w:pPr>
        <w:ind w:firstLine="540"/>
        <w:jc w:val="center"/>
      </w:pPr>
      <w:r>
        <w:t>Gambar 6. Halaman Login</w:t>
      </w:r>
    </w:p>
    <w:p w:rsidR="00727803" w:rsidRDefault="00727803" w:rsidP="00727803">
      <w:pPr>
        <w:ind w:firstLine="540"/>
        <w:jc w:val="center"/>
      </w:pPr>
    </w:p>
    <w:p w:rsidR="00FA1D20" w:rsidRPr="00FA1D20" w:rsidRDefault="00FA1D20" w:rsidP="00FA1D20">
      <w:pPr>
        <w:spacing w:line="276" w:lineRule="auto"/>
        <w:rPr>
          <w:b/>
        </w:rPr>
      </w:pPr>
      <w:r>
        <w:rPr>
          <w:b/>
        </w:rPr>
        <w:t>3.5</w:t>
      </w:r>
      <w:proofErr w:type="gramStart"/>
      <w:r>
        <w:rPr>
          <w:b/>
        </w:rPr>
        <w:t xml:space="preserve">. </w:t>
      </w:r>
      <w:r w:rsidRPr="00FA1D20">
        <w:rPr>
          <w:b/>
        </w:rPr>
        <w:t xml:space="preserve"> HALAMAN</w:t>
      </w:r>
      <w:proofErr w:type="gramEnd"/>
      <w:r w:rsidRPr="00FA1D20">
        <w:rPr>
          <w:b/>
        </w:rPr>
        <w:t xml:space="preserve"> MANAJEMEN KARYAWAN</w:t>
      </w:r>
    </w:p>
    <w:p w:rsidR="00FA1D20" w:rsidRDefault="00FA1D20" w:rsidP="00FA1D20">
      <w:pPr>
        <w:ind w:right="85" w:firstLine="360"/>
        <w:jc w:val="both"/>
      </w:pPr>
      <w:r w:rsidRPr="001362B6">
        <w:t>Halaman manajemen karyawan berfungsi untuk melakukan tambah data karyawan, rubah data karyawan dan hapus data karyawan. Halaman ini hanya bisa diakses oleh pengguna staff personalia. Berikut ini desain tampilan halaman manajemen karyawan.</w:t>
      </w:r>
      <w:r>
        <w:br/>
      </w:r>
    </w:p>
    <w:p w:rsidR="00FA1D20" w:rsidRDefault="00FA1D20" w:rsidP="00FA1D20">
      <w:pPr>
        <w:ind w:right="85" w:firstLine="360"/>
        <w:jc w:val="both"/>
      </w:pPr>
    </w:p>
    <w:p w:rsidR="00FA1D20" w:rsidRDefault="00FA1D20" w:rsidP="00FA1D20">
      <w:pPr>
        <w:ind w:right="85" w:firstLine="360"/>
        <w:jc w:val="both"/>
      </w:pPr>
    </w:p>
    <w:p w:rsidR="00FA1D20" w:rsidRDefault="00FA1D20" w:rsidP="00FA1D20">
      <w:pPr>
        <w:ind w:right="85" w:firstLine="360"/>
        <w:jc w:val="both"/>
      </w:pPr>
      <w:r>
        <w:rPr>
          <w:noProof/>
        </w:rPr>
        <w:lastRenderedPageBreak/>
        <w:drawing>
          <wp:inline distT="0" distB="0" distL="0" distR="0">
            <wp:extent cx="2686050" cy="2282236"/>
            <wp:effectExtent l="0" t="0" r="0" b="381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9764" cy="2285392"/>
                    </a:xfrm>
                    <a:prstGeom prst="rect">
                      <a:avLst/>
                    </a:prstGeom>
                    <a:noFill/>
                    <a:ln>
                      <a:noFill/>
                    </a:ln>
                  </pic:spPr>
                </pic:pic>
              </a:graphicData>
            </a:graphic>
          </wp:inline>
        </w:drawing>
      </w:r>
    </w:p>
    <w:p w:rsidR="00FA1D20" w:rsidRDefault="00FA1D20" w:rsidP="00FA1D20">
      <w:pPr>
        <w:ind w:right="85" w:firstLine="360"/>
        <w:jc w:val="both"/>
      </w:pPr>
    </w:p>
    <w:p w:rsidR="00FA1D20" w:rsidRDefault="00FA1D20" w:rsidP="00FA1D20">
      <w:pPr>
        <w:ind w:right="85" w:firstLine="720"/>
        <w:jc w:val="center"/>
      </w:pPr>
      <w:r>
        <w:t>Ganbar 7. Halaman Manajemen Karyawan</w:t>
      </w:r>
    </w:p>
    <w:p w:rsidR="00FA1D20" w:rsidRDefault="00FA1D20" w:rsidP="00FA1D20">
      <w:pPr>
        <w:ind w:right="85" w:firstLine="360"/>
        <w:jc w:val="both"/>
      </w:pPr>
    </w:p>
    <w:p w:rsidR="00FA1D20" w:rsidRDefault="00FA1D20" w:rsidP="00FA1D20">
      <w:pPr>
        <w:ind w:right="85" w:firstLine="360"/>
        <w:jc w:val="both"/>
      </w:pPr>
    </w:p>
    <w:p w:rsidR="00FA1D20" w:rsidRPr="005715DF" w:rsidRDefault="00FA1D20" w:rsidP="00FA1D20">
      <w:pPr>
        <w:spacing w:line="276" w:lineRule="auto"/>
        <w:rPr>
          <w:b/>
        </w:rPr>
      </w:pPr>
      <w:r>
        <w:rPr>
          <w:b/>
        </w:rPr>
        <w:t>3.6</w:t>
      </w:r>
      <w:proofErr w:type="gramStart"/>
      <w:r>
        <w:rPr>
          <w:b/>
        </w:rPr>
        <w:t xml:space="preserve">. </w:t>
      </w:r>
      <w:r w:rsidRPr="00FA1D20">
        <w:rPr>
          <w:b/>
        </w:rPr>
        <w:t xml:space="preserve"> </w:t>
      </w:r>
      <w:r w:rsidR="005715DF" w:rsidRPr="005715DF">
        <w:rPr>
          <w:b/>
        </w:rPr>
        <w:t>HALAMAN</w:t>
      </w:r>
      <w:proofErr w:type="gramEnd"/>
      <w:r w:rsidR="005715DF" w:rsidRPr="005715DF">
        <w:rPr>
          <w:b/>
        </w:rPr>
        <w:t xml:space="preserve"> MANAJEMEN RULE PRESENSI</w:t>
      </w:r>
    </w:p>
    <w:p w:rsidR="005715DF" w:rsidRPr="00FA1D20" w:rsidRDefault="005715DF" w:rsidP="00FA1D20">
      <w:pPr>
        <w:spacing w:line="276" w:lineRule="auto"/>
        <w:rPr>
          <w:b/>
        </w:rPr>
      </w:pPr>
    </w:p>
    <w:p w:rsidR="005715DF" w:rsidRDefault="005715DF" w:rsidP="005715DF">
      <w:pPr>
        <w:pStyle w:val="ListParagraph"/>
        <w:spacing w:line="276" w:lineRule="auto"/>
        <w:ind w:left="0" w:firstLine="436"/>
        <w:rPr>
          <w:rFonts w:cs="Times New Roman"/>
          <w:sz w:val="20"/>
        </w:rPr>
      </w:pPr>
      <w:r w:rsidRPr="005715DF">
        <w:rPr>
          <w:rFonts w:cs="Times New Roman"/>
          <w:sz w:val="20"/>
        </w:rPr>
        <w:t>Halaman manajemen rule Presensi berfungsi untuk melakukan setting jam masuk dan jam keluar kerja sesuai dengan peraturan perusahaan PT. UCI. Tampilan desain halaman manajemen rule Presensi dapat dilihat pada gambar berikut ini.</w:t>
      </w:r>
    </w:p>
    <w:bookmarkStart w:id="3" w:name="_MON_1548186644"/>
    <w:bookmarkEnd w:id="3"/>
    <w:p w:rsidR="005715DF" w:rsidRPr="005715DF" w:rsidRDefault="005715DF" w:rsidP="005715DF">
      <w:pPr>
        <w:pStyle w:val="ListParagraph"/>
        <w:spacing w:line="276" w:lineRule="auto"/>
        <w:ind w:left="0" w:firstLine="90"/>
        <w:jc w:val="center"/>
        <w:rPr>
          <w:rFonts w:cs="Times New Roman"/>
          <w:sz w:val="20"/>
        </w:rPr>
      </w:pPr>
      <w:r w:rsidRPr="001362B6">
        <w:rPr>
          <w:rFonts w:cs="Times New Roman"/>
          <w:lang w:val="id-ID"/>
        </w:rPr>
        <w:object w:dxaOrig="10076" w:dyaOrig="8548">
          <v:shape id="_x0000_i1027" type="#_x0000_t75" style="width:222.75pt;height:167.25pt" o:ole="">
            <v:imagedata r:id="rId18" o:title=""/>
          </v:shape>
          <o:OLEObject Type="Embed" ProgID="Visio.Drawing.11" ShapeID="_x0000_i1027" DrawAspect="Content" ObjectID="_1554646527" r:id="rId19"/>
        </w:object>
      </w:r>
      <w:r>
        <w:rPr>
          <w:rFonts w:cs="Times New Roman"/>
          <w:lang w:val="id-ID"/>
        </w:rPr>
        <w:br/>
      </w:r>
      <w:r w:rsidRPr="005715DF">
        <w:rPr>
          <w:rFonts w:cs="Times New Roman"/>
          <w:sz w:val="20"/>
        </w:rPr>
        <w:t>Gambar 7. Halaman Manajemen Rule Presensi</w:t>
      </w:r>
    </w:p>
    <w:p w:rsidR="005715DF" w:rsidRPr="005715DF" w:rsidRDefault="005715DF" w:rsidP="005715DF">
      <w:pPr>
        <w:spacing w:line="276" w:lineRule="auto"/>
        <w:rPr>
          <w:b/>
        </w:rPr>
      </w:pPr>
      <w:r>
        <w:rPr>
          <w:b/>
        </w:rPr>
        <w:t xml:space="preserve">3.7. </w:t>
      </w:r>
      <w:r w:rsidRPr="005715DF">
        <w:rPr>
          <w:b/>
        </w:rPr>
        <w:t>HALAMAN MONITORING MARKETING</w:t>
      </w:r>
      <w:r>
        <w:rPr>
          <w:b/>
        </w:rPr>
        <w:br/>
      </w:r>
    </w:p>
    <w:p w:rsidR="005715DF" w:rsidRDefault="005715DF" w:rsidP="005715DF">
      <w:pPr>
        <w:ind w:right="85" w:firstLine="360"/>
        <w:jc w:val="both"/>
        <w:rPr>
          <w:lang w:val="id-ID"/>
        </w:rPr>
      </w:pPr>
      <w:r w:rsidRPr="005715DF">
        <w:t>Halaman ini menampilkan posisi karyawan marketing dalam tampilan peta digital. Informarsi yang ditampilkan berjalan secara real time, sehingga kepala divisi marketing dapat mengetahui kegiatan staff</w:t>
      </w:r>
      <w:r w:rsidR="003A73EF">
        <w:t xml:space="preserve"> </w:t>
      </w:r>
      <w:r w:rsidRPr="005715DF">
        <w:t>marketing secara langsung.</w:t>
      </w:r>
      <w:r w:rsidR="003A73EF">
        <w:br/>
      </w:r>
      <w:r>
        <w:lastRenderedPageBreak/>
        <w:br/>
      </w:r>
      <w:r w:rsidRPr="001362B6">
        <w:rPr>
          <w:lang w:val="id-ID"/>
        </w:rPr>
        <w:object w:dxaOrig="6855" w:dyaOrig="5820">
          <v:shape id="_x0000_i1028" type="#_x0000_t75" style="width:214.5pt;height:181.5pt" o:ole="">
            <v:imagedata r:id="rId20" o:title=""/>
          </v:shape>
          <o:OLEObject Type="Embed" ProgID="Visio.Drawing.11" ShapeID="_x0000_i1028" DrawAspect="Content" ObjectID="_1554646528" r:id="rId21"/>
        </w:object>
      </w:r>
    </w:p>
    <w:p w:rsidR="005715DF" w:rsidRDefault="005715DF" w:rsidP="005715DF">
      <w:pPr>
        <w:ind w:right="85" w:firstLine="360"/>
        <w:jc w:val="center"/>
      </w:pPr>
      <w:r>
        <w:rPr>
          <w:lang w:val="id-ID"/>
        </w:rPr>
        <w:br/>
      </w:r>
      <w:r>
        <w:t>Gambar 8. Halaman Monitoring Marketing</w:t>
      </w:r>
      <w:r>
        <w:br/>
      </w:r>
    </w:p>
    <w:p w:rsidR="003A73EF" w:rsidRPr="003A73EF" w:rsidRDefault="003A73EF" w:rsidP="003A73EF">
      <w:pPr>
        <w:pStyle w:val="ListParagraph"/>
        <w:numPr>
          <w:ilvl w:val="1"/>
          <w:numId w:val="7"/>
        </w:numPr>
        <w:spacing w:line="276" w:lineRule="auto"/>
        <w:rPr>
          <w:b/>
          <w:sz w:val="20"/>
        </w:rPr>
      </w:pPr>
      <w:r w:rsidRPr="003A73EF">
        <w:rPr>
          <w:b/>
          <w:sz w:val="20"/>
        </w:rPr>
        <w:t>HALAMAN LOGIN APLIKASI ANDROID</w:t>
      </w:r>
    </w:p>
    <w:p w:rsidR="005715DF" w:rsidRDefault="005715DF" w:rsidP="003A73EF">
      <w:pPr>
        <w:spacing w:line="276" w:lineRule="auto"/>
        <w:ind w:firstLine="360"/>
        <w:jc w:val="both"/>
      </w:pPr>
      <w:r w:rsidRPr="003A73EF">
        <w:t>Halaman ini ditampilkan pertama kali saat aplikasi dijalankan. Karyawan wajib memasukkan nik dan password untuk dapat menjalankan aplikasi. Berikut ini tampilan dari halaman login aplikasi android.</w:t>
      </w:r>
    </w:p>
    <w:p w:rsidR="003A73EF" w:rsidRDefault="003A73EF" w:rsidP="003A73EF">
      <w:pPr>
        <w:spacing w:line="276" w:lineRule="auto"/>
        <w:ind w:firstLine="360"/>
        <w:jc w:val="center"/>
        <w:rPr>
          <w:lang w:val="id-ID"/>
        </w:rPr>
      </w:pPr>
      <w:r w:rsidRPr="001362B6">
        <w:rPr>
          <w:lang w:val="id-ID"/>
        </w:rPr>
        <w:object w:dxaOrig="2715" w:dyaOrig="3675">
          <v:shape id="_x0000_i1029" type="#_x0000_t75" style="width:153pt;height:206.25pt" o:ole="">
            <v:imagedata r:id="rId22" o:title=""/>
          </v:shape>
          <o:OLEObject Type="Embed" ProgID="Visio.Drawing.11" ShapeID="_x0000_i1029" DrawAspect="Content" ObjectID="_1554646529" r:id="rId23"/>
        </w:object>
      </w:r>
    </w:p>
    <w:p w:rsidR="003A73EF" w:rsidRDefault="003A73EF" w:rsidP="003A73EF">
      <w:pPr>
        <w:spacing w:line="276" w:lineRule="auto"/>
        <w:ind w:firstLine="270"/>
        <w:jc w:val="center"/>
      </w:pPr>
      <w:r>
        <w:t>Gambar 9. Halaman Login Aplikasi Android</w:t>
      </w:r>
    </w:p>
    <w:p w:rsidR="003A73EF" w:rsidRDefault="003A73EF" w:rsidP="003A73EF">
      <w:pPr>
        <w:spacing w:line="276" w:lineRule="auto"/>
        <w:ind w:firstLine="270"/>
      </w:pPr>
    </w:p>
    <w:p w:rsidR="003A73EF" w:rsidRPr="003A73EF" w:rsidRDefault="003A73EF" w:rsidP="003A73EF">
      <w:pPr>
        <w:pStyle w:val="ListParagraph"/>
        <w:numPr>
          <w:ilvl w:val="1"/>
          <w:numId w:val="7"/>
        </w:numPr>
        <w:rPr>
          <w:b/>
          <w:sz w:val="20"/>
        </w:rPr>
      </w:pPr>
      <w:r w:rsidRPr="003A73EF">
        <w:rPr>
          <w:b/>
          <w:sz w:val="20"/>
        </w:rPr>
        <w:t>HALAMAN STATUS APLIKASI</w:t>
      </w:r>
    </w:p>
    <w:p w:rsidR="003A73EF" w:rsidRDefault="003A73EF" w:rsidP="003A73EF">
      <w:pPr>
        <w:pStyle w:val="ListParagraph"/>
        <w:spacing w:line="276" w:lineRule="auto"/>
        <w:ind w:left="0" w:firstLine="360"/>
        <w:rPr>
          <w:rFonts w:cs="Times New Roman"/>
          <w:sz w:val="20"/>
        </w:rPr>
      </w:pPr>
      <w:r w:rsidRPr="003A73EF">
        <w:rPr>
          <w:rFonts w:cs="Times New Roman"/>
          <w:sz w:val="20"/>
        </w:rPr>
        <w:t xml:space="preserve">Halaman ini menampilkan status aplikasi telah berhasil terkoneksi dengan database dan secara otomatis mengirimkan data kordinat pergerakan karyawan. </w:t>
      </w:r>
    </w:p>
    <w:p w:rsidR="003A73EF" w:rsidRPr="003A73EF" w:rsidRDefault="003A73EF" w:rsidP="003A73EF">
      <w:pPr>
        <w:pStyle w:val="ListParagraph"/>
        <w:spacing w:line="276" w:lineRule="auto"/>
        <w:ind w:left="0" w:firstLine="360"/>
        <w:jc w:val="center"/>
        <w:rPr>
          <w:rFonts w:cs="Times New Roman"/>
          <w:sz w:val="20"/>
        </w:rPr>
      </w:pPr>
      <w:r w:rsidRPr="001362B6">
        <w:rPr>
          <w:rFonts w:cs="Times New Roman"/>
          <w:noProof/>
          <w:lang w:eastAsia="en-US"/>
        </w:rPr>
        <w:lastRenderedPageBreak/>
        <w:drawing>
          <wp:inline distT="0" distB="0" distL="0" distR="0" wp14:anchorId="2A0E4D8D" wp14:editId="01C1DE43">
            <wp:extent cx="1016267" cy="1811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6231" cy="1811483"/>
                    </a:xfrm>
                    <a:prstGeom prst="rect">
                      <a:avLst/>
                    </a:prstGeom>
                    <a:noFill/>
                    <a:ln>
                      <a:noFill/>
                    </a:ln>
                  </pic:spPr>
                </pic:pic>
              </a:graphicData>
            </a:graphic>
          </wp:inline>
        </w:drawing>
      </w:r>
    </w:p>
    <w:p w:rsidR="003A73EF" w:rsidRPr="003A73EF" w:rsidRDefault="003A73EF" w:rsidP="003A73EF">
      <w:pPr>
        <w:spacing w:line="276" w:lineRule="auto"/>
        <w:ind w:firstLine="270"/>
        <w:jc w:val="center"/>
      </w:pPr>
      <w:r>
        <w:t>Gambar 10. Halaman Status Aplikasi</w:t>
      </w:r>
    </w:p>
    <w:p w:rsidR="007F4E48" w:rsidRDefault="007F4E48" w:rsidP="005715DF">
      <w:pPr>
        <w:ind w:right="85" w:firstLine="360"/>
        <w:jc w:val="center"/>
      </w:pPr>
      <w:r>
        <w:br/>
      </w:r>
    </w:p>
    <w:p w:rsidR="003A73EF" w:rsidRDefault="003A73EF" w:rsidP="005715DF">
      <w:pPr>
        <w:ind w:right="85" w:firstLine="360"/>
        <w:jc w:val="center"/>
      </w:pPr>
    </w:p>
    <w:p w:rsidR="003A73EF" w:rsidRPr="003A73EF" w:rsidRDefault="003A73EF" w:rsidP="003A73EF">
      <w:pPr>
        <w:pStyle w:val="SB1"/>
        <w:numPr>
          <w:ilvl w:val="1"/>
          <w:numId w:val="7"/>
        </w:numPr>
        <w:spacing w:line="276" w:lineRule="auto"/>
        <w:jc w:val="left"/>
        <w:rPr>
          <w:color w:val="auto"/>
          <w:sz w:val="20"/>
          <w:szCs w:val="20"/>
        </w:rPr>
      </w:pPr>
      <w:r w:rsidRPr="003A73EF">
        <w:rPr>
          <w:color w:val="auto"/>
          <w:sz w:val="20"/>
          <w:szCs w:val="20"/>
        </w:rPr>
        <w:t>HASIL PENGUJIAN VALIDASI FUNGSIONAL</w:t>
      </w:r>
      <w:r>
        <w:rPr>
          <w:color w:val="auto"/>
          <w:sz w:val="20"/>
          <w:szCs w:val="20"/>
        </w:rPr>
        <w:br/>
      </w:r>
    </w:p>
    <w:p w:rsidR="003A73EF" w:rsidRDefault="003A73EF" w:rsidP="003A73EF">
      <w:pPr>
        <w:pStyle w:val="SB1"/>
        <w:numPr>
          <w:ilvl w:val="0"/>
          <w:numId w:val="0"/>
        </w:numPr>
        <w:spacing w:line="276" w:lineRule="auto"/>
        <w:ind w:firstLine="360"/>
        <w:rPr>
          <w:b w:val="0"/>
          <w:sz w:val="20"/>
        </w:rPr>
      </w:pPr>
      <w:r w:rsidRPr="003A73EF">
        <w:rPr>
          <w:b w:val="0"/>
          <w:sz w:val="20"/>
        </w:rPr>
        <w:t>Berdasarkan kasus uji yang telah ditetapkan terhadap fungsional sistem, berikut ini hasil pengujian yang telah dilakukan.</w:t>
      </w:r>
    </w:p>
    <w:tbl>
      <w:tblPr>
        <w:tblStyle w:val="TableGrid"/>
        <w:tblW w:w="4675" w:type="dxa"/>
        <w:tblLook w:val="04A0" w:firstRow="1" w:lastRow="0" w:firstColumn="1" w:lastColumn="0" w:noHBand="0" w:noVBand="1"/>
      </w:tblPr>
      <w:tblGrid>
        <w:gridCol w:w="1705"/>
        <w:gridCol w:w="630"/>
        <w:gridCol w:w="720"/>
        <w:gridCol w:w="1620"/>
      </w:tblGrid>
      <w:tr w:rsidR="007B25FD" w:rsidTr="009C4CFF">
        <w:tc>
          <w:tcPr>
            <w:tcW w:w="1705" w:type="dxa"/>
            <w:tcBorders>
              <w:bottom w:val="nil"/>
            </w:tcBorders>
          </w:tcPr>
          <w:p w:rsidR="007B25FD" w:rsidRPr="007B25FD" w:rsidRDefault="007B25FD" w:rsidP="007B25FD">
            <w:pPr>
              <w:pStyle w:val="SB1"/>
              <w:numPr>
                <w:ilvl w:val="0"/>
                <w:numId w:val="0"/>
              </w:numPr>
              <w:spacing w:line="276" w:lineRule="auto"/>
              <w:jc w:val="center"/>
              <w:rPr>
                <w:b w:val="0"/>
                <w:sz w:val="20"/>
                <w:lang w:val="en-US"/>
              </w:rPr>
            </w:pPr>
            <w:r>
              <w:rPr>
                <w:b w:val="0"/>
                <w:sz w:val="20"/>
              </w:rPr>
              <w:br/>
            </w:r>
            <w:r>
              <w:rPr>
                <w:b w:val="0"/>
                <w:sz w:val="20"/>
                <w:lang w:val="en-US"/>
              </w:rPr>
              <w:t>Test Factor</w:t>
            </w:r>
          </w:p>
        </w:tc>
        <w:tc>
          <w:tcPr>
            <w:tcW w:w="1350" w:type="dxa"/>
            <w:gridSpan w:val="2"/>
          </w:tcPr>
          <w:p w:rsidR="007B25FD" w:rsidRPr="007B25FD" w:rsidRDefault="007B25FD" w:rsidP="007B25FD">
            <w:pPr>
              <w:pStyle w:val="SB1"/>
              <w:numPr>
                <w:ilvl w:val="0"/>
                <w:numId w:val="0"/>
              </w:numPr>
              <w:spacing w:line="276" w:lineRule="auto"/>
              <w:jc w:val="center"/>
              <w:rPr>
                <w:b w:val="0"/>
                <w:sz w:val="20"/>
                <w:lang w:val="en-US"/>
              </w:rPr>
            </w:pPr>
            <w:r>
              <w:rPr>
                <w:b w:val="0"/>
                <w:sz w:val="20"/>
              </w:rPr>
              <w:br/>
            </w:r>
            <w:r>
              <w:rPr>
                <w:b w:val="0"/>
                <w:sz w:val="20"/>
                <w:lang w:val="en-US"/>
              </w:rPr>
              <w:t>Hasil Output</w:t>
            </w:r>
          </w:p>
        </w:tc>
        <w:tc>
          <w:tcPr>
            <w:tcW w:w="1620" w:type="dxa"/>
            <w:tcBorders>
              <w:bottom w:val="nil"/>
            </w:tcBorders>
          </w:tcPr>
          <w:p w:rsidR="007B25FD" w:rsidRPr="007B25FD" w:rsidRDefault="007B25FD" w:rsidP="007B25FD">
            <w:pPr>
              <w:pStyle w:val="SB1"/>
              <w:numPr>
                <w:ilvl w:val="0"/>
                <w:numId w:val="0"/>
              </w:numPr>
              <w:spacing w:line="276" w:lineRule="auto"/>
              <w:jc w:val="center"/>
              <w:rPr>
                <w:b w:val="0"/>
                <w:sz w:val="20"/>
                <w:lang w:val="en-US"/>
              </w:rPr>
            </w:pPr>
            <w:r>
              <w:rPr>
                <w:b w:val="0"/>
                <w:sz w:val="20"/>
              </w:rPr>
              <w:br/>
            </w:r>
            <w:r>
              <w:rPr>
                <w:b w:val="0"/>
                <w:sz w:val="20"/>
                <w:lang w:val="en-US"/>
              </w:rPr>
              <w:t>Keterangan</w:t>
            </w:r>
          </w:p>
        </w:tc>
      </w:tr>
      <w:tr w:rsidR="007B25FD" w:rsidTr="009C4CFF">
        <w:tc>
          <w:tcPr>
            <w:tcW w:w="1705" w:type="dxa"/>
            <w:tcBorders>
              <w:top w:val="nil"/>
            </w:tcBorders>
          </w:tcPr>
          <w:p w:rsidR="007B25FD" w:rsidRPr="007B25FD" w:rsidRDefault="007B25FD" w:rsidP="003A73EF">
            <w:pPr>
              <w:pStyle w:val="SB1"/>
              <w:numPr>
                <w:ilvl w:val="0"/>
                <w:numId w:val="0"/>
              </w:numPr>
              <w:spacing w:line="276" w:lineRule="auto"/>
              <w:rPr>
                <w:b w:val="0"/>
                <w:sz w:val="20"/>
                <w:lang w:val="en-US"/>
              </w:rPr>
            </w:pPr>
          </w:p>
        </w:tc>
        <w:tc>
          <w:tcPr>
            <w:tcW w:w="630" w:type="dxa"/>
          </w:tcPr>
          <w:p w:rsidR="007B25FD" w:rsidRPr="007B25FD" w:rsidRDefault="007B25FD" w:rsidP="003A73EF">
            <w:pPr>
              <w:pStyle w:val="SB1"/>
              <w:numPr>
                <w:ilvl w:val="0"/>
                <w:numId w:val="0"/>
              </w:numPr>
              <w:spacing w:line="276" w:lineRule="auto"/>
              <w:rPr>
                <w:b w:val="0"/>
                <w:sz w:val="20"/>
                <w:lang w:val="en-US"/>
              </w:rPr>
            </w:pPr>
            <w:r>
              <w:rPr>
                <w:b w:val="0"/>
                <w:sz w:val="20"/>
                <w:lang w:val="en-US"/>
              </w:rPr>
              <w:t>Valid</w:t>
            </w:r>
          </w:p>
        </w:tc>
        <w:tc>
          <w:tcPr>
            <w:tcW w:w="720" w:type="dxa"/>
          </w:tcPr>
          <w:p w:rsidR="007B25FD" w:rsidRPr="007B25FD" w:rsidRDefault="007B25FD" w:rsidP="003A73EF">
            <w:pPr>
              <w:pStyle w:val="SB1"/>
              <w:numPr>
                <w:ilvl w:val="0"/>
                <w:numId w:val="0"/>
              </w:numPr>
              <w:spacing w:line="276" w:lineRule="auto"/>
              <w:rPr>
                <w:b w:val="0"/>
                <w:sz w:val="20"/>
                <w:lang w:val="en-US"/>
              </w:rPr>
            </w:pPr>
            <w:r>
              <w:rPr>
                <w:b w:val="0"/>
                <w:sz w:val="20"/>
                <w:lang w:val="en-US"/>
              </w:rPr>
              <w:t>Tidak</w:t>
            </w:r>
          </w:p>
        </w:tc>
        <w:tc>
          <w:tcPr>
            <w:tcW w:w="1620" w:type="dxa"/>
            <w:tcBorders>
              <w:top w:val="nil"/>
            </w:tcBorders>
          </w:tcPr>
          <w:p w:rsidR="007B25FD" w:rsidRDefault="007B25FD" w:rsidP="003A73EF">
            <w:pPr>
              <w:pStyle w:val="SB1"/>
              <w:numPr>
                <w:ilvl w:val="0"/>
                <w:numId w:val="0"/>
              </w:numPr>
              <w:spacing w:line="276" w:lineRule="auto"/>
              <w:rPr>
                <w:b w:val="0"/>
                <w:sz w:val="20"/>
              </w:rPr>
            </w:pPr>
          </w:p>
        </w:tc>
      </w:tr>
      <w:tr w:rsidR="009C4CFF" w:rsidTr="007B25FD">
        <w:tc>
          <w:tcPr>
            <w:tcW w:w="1705" w:type="dxa"/>
          </w:tcPr>
          <w:p w:rsidR="009C4CFF" w:rsidRDefault="009C4CFF" w:rsidP="003A73EF">
            <w:pPr>
              <w:pStyle w:val="SB1"/>
              <w:numPr>
                <w:ilvl w:val="0"/>
                <w:numId w:val="0"/>
              </w:numPr>
              <w:spacing w:line="276" w:lineRule="auto"/>
              <w:rPr>
                <w:b w:val="0"/>
                <w:sz w:val="20"/>
                <w:lang w:val="en-US"/>
              </w:rPr>
            </w:pPr>
            <w:r>
              <w:rPr>
                <w:b w:val="0"/>
                <w:sz w:val="20"/>
                <w:lang w:val="en-US"/>
              </w:rPr>
              <w:t>Manajemen Data Jabatan</w:t>
            </w:r>
          </w:p>
        </w:tc>
        <w:tc>
          <w:tcPr>
            <w:tcW w:w="630" w:type="dxa"/>
          </w:tcPr>
          <w:p w:rsidR="009C4CFF" w:rsidRDefault="009C4CFF" w:rsidP="009C4CFF">
            <w:pPr>
              <w:pStyle w:val="SB1"/>
              <w:numPr>
                <w:ilvl w:val="0"/>
                <w:numId w:val="0"/>
              </w:numPr>
              <w:spacing w:line="276" w:lineRule="auto"/>
              <w:jc w:val="center"/>
              <w:rPr>
                <w:b w:val="0"/>
                <w:sz w:val="20"/>
                <w:lang w:val="en-US"/>
              </w:rPr>
            </w:pPr>
            <w:r>
              <w:rPr>
                <w:rFonts w:ascii="Segoe UI Symbol" w:hAnsi="Segoe UI Symbol" w:cs="Segoe UI Symbol"/>
                <w:color w:val="666666"/>
                <w:sz w:val="21"/>
                <w:szCs w:val="21"/>
                <w:shd w:val="clear" w:color="auto" w:fill="F3F4EE"/>
              </w:rPr>
              <w:t>✓</w:t>
            </w:r>
          </w:p>
        </w:tc>
        <w:tc>
          <w:tcPr>
            <w:tcW w:w="720" w:type="dxa"/>
          </w:tcPr>
          <w:p w:rsidR="009C4CFF" w:rsidRDefault="009C4CFF" w:rsidP="009C4CFF">
            <w:pPr>
              <w:pStyle w:val="SB1"/>
              <w:numPr>
                <w:ilvl w:val="0"/>
                <w:numId w:val="0"/>
              </w:numPr>
              <w:spacing w:line="276" w:lineRule="auto"/>
              <w:jc w:val="center"/>
              <w:rPr>
                <w:b w:val="0"/>
                <w:sz w:val="20"/>
                <w:lang w:val="en-US"/>
              </w:rPr>
            </w:pPr>
            <w:r>
              <w:rPr>
                <w:b w:val="0"/>
                <w:sz w:val="20"/>
                <w:lang w:val="en-US"/>
              </w:rPr>
              <w:t>-</w:t>
            </w:r>
          </w:p>
        </w:tc>
        <w:tc>
          <w:tcPr>
            <w:tcW w:w="1620" w:type="dxa"/>
          </w:tcPr>
          <w:p w:rsidR="009C4CFF" w:rsidRPr="009C4CFF" w:rsidRDefault="009C4CFF" w:rsidP="009C4CFF">
            <w:pPr>
              <w:pStyle w:val="SB1"/>
              <w:numPr>
                <w:ilvl w:val="0"/>
                <w:numId w:val="0"/>
              </w:numPr>
              <w:spacing w:line="276" w:lineRule="auto"/>
              <w:rPr>
                <w:b w:val="0"/>
                <w:sz w:val="20"/>
                <w:szCs w:val="20"/>
              </w:rPr>
            </w:pPr>
            <w:r w:rsidRPr="009C4CFF">
              <w:rPr>
                <w:b w:val="0"/>
                <w:sz w:val="20"/>
                <w:szCs w:val="20"/>
              </w:rPr>
              <w:t>Sistem dapat</w:t>
            </w:r>
            <w:r w:rsidRPr="009C4CFF">
              <w:rPr>
                <w:b w:val="0"/>
                <w:sz w:val="20"/>
                <w:szCs w:val="20"/>
              </w:rPr>
              <w:t xml:space="preserve"> menyimpan data jabatan, merubah </w:t>
            </w:r>
            <w:r w:rsidRPr="009C4CFF">
              <w:rPr>
                <w:b w:val="0"/>
                <w:sz w:val="20"/>
                <w:szCs w:val="20"/>
              </w:rPr>
              <w:t xml:space="preserve">dan menghapus. </w:t>
            </w:r>
          </w:p>
        </w:tc>
      </w:tr>
      <w:tr w:rsidR="007B25FD" w:rsidTr="007B25FD">
        <w:tc>
          <w:tcPr>
            <w:tcW w:w="1705" w:type="dxa"/>
          </w:tcPr>
          <w:p w:rsidR="007B25FD" w:rsidRPr="007B25FD" w:rsidRDefault="007B25FD" w:rsidP="003A73EF">
            <w:pPr>
              <w:pStyle w:val="SB1"/>
              <w:numPr>
                <w:ilvl w:val="0"/>
                <w:numId w:val="0"/>
              </w:numPr>
              <w:spacing w:line="276" w:lineRule="auto"/>
              <w:rPr>
                <w:b w:val="0"/>
                <w:sz w:val="20"/>
                <w:lang w:val="en-US"/>
              </w:rPr>
            </w:pPr>
            <w:r>
              <w:rPr>
                <w:b w:val="0"/>
                <w:sz w:val="20"/>
                <w:lang w:val="en-US"/>
              </w:rPr>
              <w:t>Manajemen Data Karyawan</w:t>
            </w:r>
          </w:p>
        </w:tc>
        <w:tc>
          <w:tcPr>
            <w:tcW w:w="630" w:type="dxa"/>
          </w:tcPr>
          <w:p w:rsidR="007B25FD" w:rsidRDefault="009C4CFF" w:rsidP="009C4CFF">
            <w:pPr>
              <w:pStyle w:val="SB1"/>
              <w:numPr>
                <w:ilvl w:val="0"/>
                <w:numId w:val="0"/>
              </w:numPr>
              <w:spacing w:line="276" w:lineRule="auto"/>
              <w:jc w:val="center"/>
              <w:rPr>
                <w:b w:val="0"/>
                <w:sz w:val="20"/>
              </w:rPr>
            </w:pPr>
            <w:r>
              <w:rPr>
                <w:rFonts w:ascii="Segoe UI Symbol" w:hAnsi="Segoe UI Symbol" w:cs="Segoe UI Symbol"/>
                <w:color w:val="666666"/>
                <w:sz w:val="21"/>
                <w:szCs w:val="21"/>
                <w:shd w:val="clear" w:color="auto" w:fill="F3F4EE"/>
              </w:rPr>
              <w:t>✓</w:t>
            </w:r>
          </w:p>
        </w:tc>
        <w:tc>
          <w:tcPr>
            <w:tcW w:w="720" w:type="dxa"/>
          </w:tcPr>
          <w:p w:rsidR="007B25FD" w:rsidRPr="009C4CFF" w:rsidRDefault="009C4CFF" w:rsidP="009C4CFF">
            <w:pPr>
              <w:pStyle w:val="SB1"/>
              <w:numPr>
                <w:ilvl w:val="0"/>
                <w:numId w:val="0"/>
              </w:numPr>
              <w:spacing w:line="276" w:lineRule="auto"/>
              <w:jc w:val="center"/>
              <w:rPr>
                <w:b w:val="0"/>
                <w:sz w:val="20"/>
                <w:lang w:val="en-US"/>
              </w:rPr>
            </w:pPr>
            <w:r>
              <w:rPr>
                <w:b w:val="0"/>
                <w:sz w:val="20"/>
                <w:lang w:val="en-US"/>
              </w:rPr>
              <w:t>-</w:t>
            </w:r>
          </w:p>
        </w:tc>
        <w:tc>
          <w:tcPr>
            <w:tcW w:w="1620" w:type="dxa"/>
          </w:tcPr>
          <w:p w:rsidR="007B25FD" w:rsidRPr="009C4CFF" w:rsidRDefault="009C4CFF" w:rsidP="009C4CFF">
            <w:pPr>
              <w:pStyle w:val="SB1"/>
              <w:numPr>
                <w:ilvl w:val="0"/>
                <w:numId w:val="0"/>
              </w:numPr>
              <w:spacing w:line="276" w:lineRule="auto"/>
              <w:rPr>
                <w:b w:val="0"/>
                <w:sz w:val="20"/>
                <w:szCs w:val="20"/>
              </w:rPr>
            </w:pPr>
            <w:r w:rsidRPr="009C4CFF">
              <w:rPr>
                <w:b w:val="0"/>
                <w:sz w:val="20"/>
                <w:szCs w:val="20"/>
              </w:rPr>
              <w:t>berhasil menyimpan data karyawan</w:t>
            </w:r>
            <w:r w:rsidRPr="009C4CFF">
              <w:rPr>
                <w:b w:val="0"/>
                <w:sz w:val="20"/>
                <w:szCs w:val="20"/>
              </w:rPr>
              <w:t xml:space="preserve">, merubah </w:t>
            </w:r>
            <w:r w:rsidRPr="009C4CFF">
              <w:rPr>
                <w:b w:val="0"/>
                <w:sz w:val="20"/>
                <w:szCs w:val="20"/>
              </w:rPr>
              <w:t xml:space="preserve">dan menghapus data. </w:t>
            </w:r>
          </w:p>
        </w:tc>
      </w:tr>
      <w:tr w:rsidR="007B25FD" w:rsidTr="007B25FD">
        <w:tc>
          <w:tcPr>
            <w:tcW w:w="1705" w:type="dxa"/>
          </w:tcPr>
          <w:p w:rsidR="007B25FD" w:rsidRDefault="007B25FD" w:rsidP="003A73EF">
            <w:pPr>
              <w:pStyle w:val="SB1"/>
              <w:numPr>
                <w:ilvl w:val="0"/>
                <w:numId w:val="0"/>
              </w:numPr>
              <w:spacing w:line="276" w:lineRule="auto"/>
              <w:rPr>
                <w:b w:val="0"/>
                <w:sz w:val="20"/>
                <w:lang w:val="en-US"/>
              </w:rPr>
            </w:pPr>
            <w:r>
              <w:rPr>
                <w:b w:val="0"/>
                <w:sz w:val="20"/>
                <w:lang w:val="en-US"/>
              </w:rPr>
              <w:t>Manajemen Aturan Presensi</w:t>
            </w:r>
          </w:p>
        </w:tc>
        <w:tc>
          <w:tcPr>
            <w:tcW w:w="630" w:type="dxa"/>
          </w:tcPr>
          <w:p w:rsidR="007B25FD" w:rsidRDefault="009C4CFF" w:rsidP="009C4CFF">
            <w:pPr>
              <w:pStyle w:val="SB1"/>
              <w:numPr>
                <w:ilvl w:val="0"/>
                <w:numId w:val="0"/>
              </w:numPr>
              <w:spacing w:line="276" w:lineRule="auto"/>
              <w:jc w:val="center"/>
              <w:rPr>
                <w:b w:val="0"/>
                <w:sz w:val="20"/>
              </w:rPr>
            </w:pPr>
            <w:r>
              <w:rPr>
                <w:rFonts w:ascii="Segoe UI Symbol" w:hAnsi="Segoe UI Symbol" w:cs="Segoe UI Symbol"/>
                <w:color w:val="666666"/>
                <w:sz w:val="21"/>
                <w:szCs w:val="21"/>
                <w:shd w:val="clear" w:color="auto" w:fill="F3F4EE"/>
              </w:rPr>
              <w:t>✓</w:t>
            </w:r>
          </w:p>
        </w:tc>
        <w:tc>
          <w:tcPr>
            <w:tcW w:w="720" w:type="dxa"/>
          </w:tcPr>
          <w:p w:rsidR="007B25FD" w:rsidRPr="009C4CFF" w:rsidRDefault="009C4CFF" w:rsidP="009C4CFF">
            <w:pPr>
              <w:pStyle w:val="SB1"/>
              <w:numPr>
                <w:ilvl w:val="0"/>
                <w:numId w:val="0"/>
              </w:numPr>
              <w:spacing w:line="276" w:lineRule="auto"/>
              <w:jc w:val="center"/>
              <w:rPr>
                <w:b w:val="0"/>
                <w:sz w:val="20"/>
                <w:lang w:val="en-US"/>
              </w:rPr>
            </w:pPr>
            <w:r>
              <w:rPr>
                <w:b w:val="0"/>
                <w:sz w:val="20"/>
                <w:lang w:val="en-US"/>
              </w:rPr>
              <w:t>-</w:t>
            </w:r>
          </w:p>
        </w:tc>
        <w:tc>
          <w:tcPr>
            <w:tcW w:w="1620" w:type="dxa"/>
          </w:tcPr>
          <w:p w:rsidR="007B25FD" w:rsidRPr="009C4CFF" w:rsidRDefault="009C4CFF" w:rsidP="009C4CFF">
            <w:pPr>
              <w:pStyle w:val="SB1"/>
              <w:numPr>
                <w:ilvl w:val="0"/>
                <w:numId w:val="0"/>
              </w:numPr>
              <w:spacing w:line="276" w:lineRule="auto"/>
              <w:rPr>
                <w:b w:val="0"/>
                <w:sz w:val="20"/>
                <w:szCs w:val="20"/>
              </w:rPr>
            </w:pPr>
            <w:r w:rsidRPr="009C4CFF">
              <w:rPr>
                <w:b w:val="0"/>
                <w:sz w:val="20"/>
                <w:szCs w:val="20"/>
              </w:rPr>
              <w:t xml:space="preserve">Sistem berhasil menyimpan </w:t>
            </w:r>
            <w:r w:rsidRPr="009C4CFF">
              <w:rPr>
                <w:b w:val="0"/>
                <w:sz w:val="20"/>
                <w:szCs w:val="20"/>
                <w:lang w:val="en-US"/>
              </w:rPr>
              <w:t>aturan presensi</w:t>
            </w:r>
            <w:r w:rsidRPr="009C4CFF">
              <w:rPr>
                <w:b w:val="0"/>
                <w:sz w:val="20"/>
                <w:szCs w:val="20"/>
              </w:rPr>
              <w:t xml:space="preserve">, merubah </w:t>
            </w:r>
            <w:r w:rsidRPr="009C4CFF">
              <w:rPr>
                <w:b w:val="0"/>
                <w:sz w:val="20"/>
                <w:szCs w:val="20"/>
              </w:rPr>
              <w:t>dan menghapus.</w:t>
            </w:r>
          </w:p>
        </w:tc>
      </w:tr>
      <w:tr w:rsidR="007B25FD" w:rsidTr="007B25FD">
        <w:tc>
          <w:tcPr>
            <w:tcW w:w="1705" w:type="dxa"/>
          </w:tcPr>
          <w:p w:rsidR="007B25FD" w:rsidRDefault="007B25FD" w:rsidP="003A73EF">
            <w:pPr>
              <w:pStyle w:val="SB1"/>
              <w:numPr>
                <w:ilvl w:val="0"/>
                <w:numId w:val="0"/>
              </w:numPr>
              <w:spacing w:line="276" w:lineRule="auto"/>
              <w:rPr>
                <w:b w:val="0"/>
                <w:sz w:val="20"/>
                <w:lang w:val="en-US"/>
              </w:rPr>
            </w:pPr>
            <w:r>
              <w:rPr>
                <w:b w:val="0"/>
                <w:sz w:val="20"/>
                <w:lang w:val="en-US"/>
              </w:rPr>
              <w:t>Manajemen Data Area Kantor</w:t>
            </w:r>
          </w:p>
        </w:tc>
        <w:tc>
          <w:tcPr>
            <w:tcW w:w="630" w:type="dxa"/>
          </w:tcPr>
          <w:p w:rsidR="007B25FD" w:rsidRDefault="009C4CFF" w:rsidP="009C4CFF">
            <w:pPr>
              <w:pStyle w:val="SB1"/>
              <w:numPr>
                <w:ilvl w:val="0"/>
                <w:numId w:val="0"/>
              </w:numPr>
              <w:spacing w:line="276" w:lineRule="auto"/>
              <w:jc w:val="center"/>
              <w:rPr>
                <w:b w:val="0"/>
                <w:sz w:val="20"/>
              </w:rPr>
            </w:pPr>
            <w:r>
              <w:rPr>
                <w:rFonts w:ascii="Segoe UI Symbol" w:hAnsi="Segoe UI Symbol" w:cs="Segoe UI Symbol"/>
                <w:color w:val="666666"/>
                <w:sz w:val="21"/>
                <w:szCs w:val="21"/>
                <w:shd w:val="clear" w:color="auto" w:fill="F3F4EE"/>
              </w:rPr>
              <w:t>✓</w:t>
            </w:r>
          </w:p>
        </w:tc>
        <w:tc>
          <w:tcPr>
            <w:tcW w:w="720" w:type="dxa"/>
          </w:tcPr>
          <w:p w:rsidR="007B25FD" w:rsidRPr="009C4CFF" w:rsidRDefault="009C4CFF" w:rsidP="009C4CFF">
            <w:pPr>
              <w:pStyle w:val="SB1"/>
              <w:numPr>
                <w:ilvl w:val="0"/>
                <w:numId w:val="0"/>
              </w:numPr>
              <w:spacing w:line="276" w:lineRule="auto"/>
              <w:jc w:val="center"/>
              <w:rPr>
                <w:b w:val="0"/>
                <w:sz w:val="20"/>
                <w:lang w:val="en-US"/>
              </w:rPr>
            </w:pPr>
            <w:r>
              <w:rPr>
                <w:b w:val="0"/>
                <w:sz w:val="20"/>
                <w:lang w:val="en-US"/>
              </w:rPr>
              <w:t>-</w:t>
            </w:r>
          </w:p>
        </w:tc>
        <w:tc>
          <w:tcPr>
            <w:tcW w:w="1620" w:type="dxa"/>
          </w:tcPr>
          <w:p w:rsidR="007B25FD" w:rsidRPr="009C4CFF" w:rsidRDefault="009C4CFF" w:rsidP="009C4CFF">
            <w:pPr>
              <w:pStyle w:val="SB1"/>
              <w:numPr>
                <w:ilvl w:val="0"/>
                <w:numId w:val="0"/>
              </w:numPr>
              <w:spacing w:line="276" w:lineRule="auto"/>
              <w:rPr>
                <w:b w:val="0"/>
                <w:sz w:val="20"/>
                <w:szCs w:val="20"/>
              </w:rPr>
            </w:pPr>
            <w:r w:rsidRPr="009C4CFF">
              <w:rPr>
                <w:b w:val="0"/>
                <w:sz w:val="20"/>
                <w:szCs w:val="20"/>
              </w:rPr>
              <w:t>berhasil menyimpan</w:t>
            </w:r>
            <w:r w:rsidRPr="009C4CFF">
              <w:rPr>
                <w:b w:val="0"/>
                <w:sz w:val="20"/>
                <w:szCs w:val="20"/>
                <w:lang w:val="en-US"/>
              </w:rPr>
              <w:t xml:space="preserve"> data</w:t>
            </w:r>
            <w:r w:rsidRPr="009C4CFF">
              <w:rPr>
                <w:b w:val="0"/>
                <w:sz w:val="20"/>
                <w:szCs w:val="20"/>
              </w:rPr>
              <w:t xml:space="preserve"> </w:t>
            </w:r>
            <w:r w:rsidRPr="009C4CFF">
              <w:rPr>
                <w:b w:val="0"/>
                <w:sz w:val="20"/>
                <w:szCs w:val="20"/>
                <w:lang w:val="en-US"/>
              </w:rPr>
              <w:t>koordinat area kantor</w:t>
            </w:r>
            <w:r w:rsidRPr="009C4CFF">
              <w:rPr>
                <w:b w:val="0"/>
                <w:sz w:val="20"/>
                <w:szCs w:val="20"/>
              </w:rPr>
              <w:t xml:space="preserve">, merubah </w:t>
            </w:r>
            <w:r w:rsidRPr="009C4CFF">
              <w:rPr>
                <w:b w:val="0"/>
                <w:sz w:val="20"/>
                <w:szCs w:val="20"/>
                <w:lang w:val="en-US"/>
              </w:rPr>
              <w:t>data</w:t>
            </w:r>
            <w:r w:rsidRPr="009C4CFF">
              <w:rPr>
                <w:b w:val="0"/>
                <w:sz w:val="20"/>
                <w:szCs w:val="20"/>
              </w:rPr>
              <w:t xml:space="preserve"> </w:t>
            </w:r>
            <w:r w:rsidRPr="009C4CFF">
              <w:rPr>
                <w:b w:val="0"/>
                <w:sz w:val="20"/>
                <w:szCs w:val="20"/>
                <w:lang w:val="en-US"/>
              </w:rPr>
              <w:t xml:space="preserve"> dan </w:t>
            </w:r>
            <w:r w:rsidRPr="009C4CFF">
              <w:rPr>
                <w:b w:val="0"/>
                <w:sz w:val="20"/>
                <w:szCs w:val="20"/>
              </w:rPr>
              <w:t xml:space="preserve">menghapus </w:t>
            </w:r>
            <w:r w:rsidRPr="009C4CFF">
              <w:rPr>
                <w:b w:val="0"/>
                <w:sz w:val="20"/>
                <w:szCs w:val="20"/>
                <w:lang w:val="en-US"/>
              </w:rPr>
              <w:t>data</w:t>
            </w:r>
            <w:r w:rsidRPr="009C4CFF">
              <w:rPr>
                <w:b w:val="0"/>
                <w:sz w:val="20"/>
                <w:szCs w:val="20"/>
              </w:rPr>
              <w:t xml:space="preserve"> </w:t>
            </w:r>
          </w:p>
        </w:tc>
      </w:tr>
      <w:tr w:rsidR="007B25FD" w:rsidTr="007B25FD">
        <w:tc>
          <w:tcPr>
            <w:tcW w:w="1705" w:type="dxa"/>
          </w:tcPr>
          <w:p w:rsidR="007B25FD" w:rsidRDefault="007B25FD" w:rsidP="003A73EF">
            <w:pPr>
              <w:pStyle w:val="SB1"/>
              <w:numPr>
                <w:ilvl w:val="0"/>
                <w:numId w:val="0"/>
              </w:numPr>
              <w:spacing w:line="276" w:lineRule="auto"/>
              <w:rPr>
                <w:b w:val="0"/>
                <w:sz w:val="20"/>
                <w:lang w:val="en-US"/>
              </w:rPr>
            </w:pPr>
            <w:r>
              <w:rPr>
                <w:b w:val="0"/>
                <w:sz w:val="20"/>
                <w:lang w:val="en-US"/>
              </w:rPr>
              <w:t>Proses Presensi Pada Android</w:t>
            </w:r>
          </w:p>
        </w:tc>
        <w:tc>
          <w:tcPr>
            <w:tcW w:w="630" w:type="dxa"/>
          </w:tcPr>
          <w:p w:rsidR="007B25FD" w:rsidRDefault="009C4CFF" w:rsidP="009C4CFF">
            <w:pPr>
              <w:pStyle w:val="SB1"/>
              <w:numPr>
                <w:ilvl w:val="0"/>
                <w:numId w:val="0"/>
              </w:numPr>
              <w:spacing w:line="276" w:lineRule="auto"/>
              <w:jc w:val="center"/>
              <w:rPr>
                <w:b w:val="0"/>
                <w:sz w:val="20"/>
              </w:rPr>
            </w:pPr>
            <w:r>
              <w:rPr>
                <w:rFonts w:ascii="Segoe UI Symbol" w:hAnsi="Segoe UI Symbol" w:cs="Segoe UI Symbol"/>
                <w:color w:val="666666"/>
                <w:sz w:val="21"/>
                <w:szCs w:val="21"/>
                <w:shd w:val="clear" w:color="auto" w:fill="F3F4EE"/>
              </w:rPr>
              <w:t>✓</w:t>
            </w:r>
          </w:p>
        </w:tc>
        <w:tc>
          <w:tcPr>
            <w:tcW w:w="720" w:type="dxa"/>
          </w:tcPr>
          <w:p w:rsidR="007B25FD" w:rsidRPr="009C4CFF" w:rsidRDefault="009C4CFF" w:rsidP="009C4CFF">
            <w:pPr>
              <w:pStyle w:val="SB1"/>
              <w:numPr>
                <w:ilvl w:val="0"/>
                <w:numId w:val="0"/>
              </w:numPr>
              <w:spacing w:line="276" w:lineRule="auto"/>
              <w:jc w:val="center"/>
              <w:rPr>
                <w:b w:val="0"/>
                <w:sz w:val="20"/>
                <w:lang w:val="en-US"/>
              </w:rPr>
            </w:pPr>
            <w:r>
              <w:rPr>
                <w:b w:val="0"/>
                <w:sz w:val="20"/>
                <w:lang w:val="en-US"/>
              </w:rPr>
              <w:t>-</w:t>
            </w:r>
          </w:p>
        </w:tc>
        <w:tc>
          <w:tcPr>
            <w:tcW w:w="1620" w:type="dxa"/>
          </w:tcPr>
          <w:p w:rsidR="007B25FD" w:rsidRPr="009C4CFF" w:rsidRDefault="009C4CFF" w:rsidP="009C4CFF">
            <w:pPr>
              <w:pStyle w:val="SB1"/>
              <w:numPr>
                <w:ilvl w:val="0"/>
                <w:numId w:val="0"/>
              </w:numPr>
              <w:spacing w:line="276" w:lineRule="auto"/>
              <w:rPr>
                <w:b w:val="0"/>
                <w:sz w:val="20"/>
                <w:szCs w:val="20"/>
              </w:rPr>
            </w:pPr>
            <w:r w:rsidRPr="009C4CFF">
              <w:rPr>
                <w:b w:val="0"/>
                <w:sz w:val="20"/>
                <w:szCs w:val="20"/>
              </w:rPr>
              <w:t xml:space="preserve">berhasil mendeteksi </w:t>
            </w:r>
            <w:r w:rsidRPr="009C4CFF">
              <w:rPr>
                <w:b w:val="0"/>
                <w:sz w:val="20"/>
                <w:szCs w:val="20"/>
              </w:rPr>
              <w:lastRenderedPageBreak/>
              <w:t>aplikasi proses presensi pada android</w:t>
            </w:r>
          </w:p>
        </w:tc>
      </w:tr>
      <w:tr w:rsidR="007B25FD" w:rsidTr="007B25FD">
        <w:tc>
          <w:tcPr>
            <w:tcW w:w="1705" w:type="dxa"/>
          </w:tcPr>
          <w:p w:rsidR="007B25FD" w:rsidRDefault="007B25FD" w:rsidP="003A73EF">
            <w:pPr>
              <w:pStyle w:val="SB1"/>
              <w:numPr>
                <w:ilvl w:val="0"/>
                <w:numId w:val="0"/>
              </w:numPr>
              <w:spacing w:line="276" w:lineRule="auto"/>
              <w:rPr>
                <w:b w:val="0"/>
                <w:sz w:val="20"/>
                <w:lang w:val="en-US"/>
              </w:rPr>
            </w:pPr>
            <w:r>
              <w:rPr>
                <w:b w:val="0"/>
                <w:sz w:val="20"/>
                <w:lang w:val="en-US"/>
              </w:rPr>
              <w:lastRenderedPageBreak/>
              <w:t>Monitoring Posisi Karyawan</w:t>
            </w:r>
          </w:p>
        </w:tc>
        <w:tc>
          <w:tcPr>
            <w:tcW w:w="630" w:type="dxa"/>
          </w:tcPr>
          <w:p w:rsidR="007B25FD" w:rsidRDefault="009C4CFF" w:rsidP="009C4CFF">
            <w:pPr>
              <w:pStyle w:val="SB1"/>
              <w:numPr>
                <w:ilvl w:val="0"/>
                <w:numId w:val="0"/>
              </w:numPr>
              <w:spacing w:line="276" w:lineRule="auto"/>
              <w:jc w:val="center"/>
              <w:rPr>
                <w:b w:val="0"/>
                <w:sz w:val="20"/>
              </w:rPr>
            </w:pPr>
            <w:r>
              <w:rPr>
                <w:rFonts w:ascii="Segoe UI Symbol" w:hAnsi="Segoe UI Symbol" w:cs="Segoe UI Symbol"/>
                <w:color w:val="666666"/>
                <w:sz w:val="21"/>
                <w:szCs w:val="21"/>
                <w:shd w:val="clear" w:color="auto" w:fill="F3F4EE"/>
              </w:rPr>
              <w:t>✓</w:t>
            </w:r>
          </w:p>
        </w:tc>
        <w:tc>
          <w:tcPr>
            <w:tcW w:w="720" w:type="dxa"/>
          </w:tcPr>
          <w:p w:rsidR="007B25FD" w:rsidRPr="009C4CFF" w:rsidRDefault="009C4CFF" w:rsidP="009C4CFF">
            <w:pPr>
              <w:pStyle w:val="SB1"/>
              <w:numPr>
                <w:ilvl w:val="0"/>
                <w:numId w:val="0"/>
              </w:numPr>
              <w:spacing w:line="276" w:lineRule="auto"/>
              <w:jc w:val="center"/>
              <w:rPr>
                <w:b w:val="0"/>
                <w:sz w:val="20"/>
                <w:lang w:val="en-US"/>
              </w:rPr>
            </w:pPr>
            <w:r>
              <w:rPr>
                <w:b w:val="0"/>
                <w:sz w:val="20"/>
                <w:lang w:val="en-US"/>
              </w:rPr>
              <w:t>-</w:t>
            </w:r>
          </w:p>
        </w:tc>
        <w:tc>
          <w:tcPr>
            <w:tcW w:w="1620" w:type="dxa"/>
          </w:tcPr>
          <w:p w:rsidR="007B25FD" w:rsidRPr="009C4CFF" w:rsidRDefault="009C4CFF" w:rsidP="003A73EF">
            <w:pPr>
              <w:pStyle w:val="SB1"/>
              <w:numPr>
                <w:ilvl w:val="0"/>
                <w:numId w:val="0"/>
              </w:numPr>
              <w:spacing w:line="276" w:lineRule="auto"/>
              <w:rPr>
                <w:b w:val="0"/>
                <w:sz w:val="20"/>
                <w:szCs w:val="20"/>
              </w:rPr>
            </w:pPr>
            <w:r w:rsidRPr="009C4CFF">
              <w:rPr>
                <w:b w:val="0"/>
                <w:sz w:val="20"/>
                <w:szCs w:val="20"/>
              </w:rPr>
              <w:t xml:space="preserve">Sistem berhasil </w:t>
            </w:r>
            <w:r w:rsidRPr="009C4CFF">
              <w:rPr>
                <w:b w:val="0"/>
                <w:sz w:val="20"/>
                <w:szCs w:val="20"/>
                <w:lang w:val="en-US"/>
              </w:rPr>
              <w:t>mendeteksi posisi karyawan dan system berhasil update posisi karyawan secara realtime</w:t>
            </w:r>
          </w:p>
        </w:tc>
      </w:tr>
      <w:tr w:rsidR="007B25FD" w:rsidTr="007B25FD">
        <w:tc>
          <w:tcPr>
            <w:tcW w:w="1705" w:type="dxa"/>
          </w:tcPr>
          <w:p w:rsidR="007B25FD" w:rsidRDefault="007B25FD" w:rsidP="003A73EF">
            <w:pPr>
              <w:pStyle w:val="SB1"/>
              <w:numPr>
                <w:ilvl w:val="0"/>
                <w:numId w:val="0"/>
              </w:numPr>
              <w:spacing w:line="276" w:lineRule="auto"/>
              <w:rPr>
                <w:b w:val="0"/>
                <w:sz w:val="20"/>
                <w:lang w:val="en-US"/>
              </w:rPr>
            </w:pPr>
            <w:r>
              <w:rPr>
                <w:b w:val="0"/>
                <w:sz w:val="20"/>
                <w:lang w:val="en-US"/>
              </w:rPr>
              <w:t>Cetak Laporan Presensi</w:t>
            </w:r>
          </w:p>
        </w:tc>
        <w:tc>
          <w:tcPr>
            <w:tcW w:w="630" w:type="dxa"/>
          </w:tcPr>
          <w:p w:rsidR="007B25FD" w:rsidRDefault="009C4CFF" w:rsidP="009C4CFF">
            <w:pPr>
              <w:pStyle w:val="SB1"/>
              <w:numPr>
                <w:ilvl w:val="0"/>
                <w:numId w:val="0"/>
              </w:numPr>
              <w:spacing w:line="276" w:lineRule="auto"/>
              <w:jc w:val="center"/>
              <w:rPr>
                <w:b w:val="0"/>
                <w:sz w:val="20"/>
              </w:rPr>
            </w:pPr>
            <w:r>
              <w:rPr>
                <w:rFonts w:ascii="Segoe UI Symbol" w:hAnsi="Segoe UI Symbol" w:cs="Segoe UI Symbol"/>
                <w:color w:val="666666"/>
                <w:sz w:val="21"/>
                <w:szCs w:val="21"/>
                <w:shd w:val="clear" w:color="auto" w:fill="F3F4EE"/>
              </w:rPr>
              <w:t>✓</w:t>
            </w:r>
          </w:p>
        </w:tc>
        <w:tc>
          <w:tcPr>
            <w:tcW w:w="720" w:type="dxa"/>
          </w:tcPr>
          <w:p w:rsidR="007B25FD" w:rsidRPr="009C4CFF" w:rsidRDefault="009C4CFF" w:rsidP="009C4CFF">
            <w:pPr>
              <w:pStyle w:val="SB1"/>
              <w:numPr>
                <w:ilvl w:val="0"/>
                <w:numId w:val="0"/>
              </w:numPr>
              <w:spacing w:line="276" w:lineRule="auto"/>
              <w:jc w:val="center"/>
              <w:rPr>
                <w:b w:val="0"/>
                <w:sz w:val="20"/>
                <w:lang w:val="en-US"/>
              </w:rPr>
            </w:pPr>
            <w:r>
              <w:rPr>
                <w:b w:val="0"/>
                <w:sz w:val="20"/>
                <w:lang w:val="en-US"/>
              </w:rPr>
              <w:t>-</w:t>
            </w:r>
          </w:p>
        </w:tc>
        <w:tc>
          <w:tcPr>
            <w:tcW w:w="1620" w:type="dxa"/>
          </w:tcPr>
          <w:p w:rsidR="007B25FD" w:rsidRPr="009C4CFF" w:rsidRDefault="009C4CFF" w:rsidP="003A73EF">
            <w:pPr>
              <w:pStyle w:val="SB1"/>
              <w:numPr>
                <w:ilvl w:val="0"/>
                <w:numId w:val="0"/>
              </w:numPr>
              <w:spacing w:line="276" w:lineRule="auto"/>
              <w:rPr>
                <w:b w:val="0"/>
                <w:sz w:val="20"/>
                <w:szCs w:val="20"/>
              </w:rPr>
            </w:pPr>
            <w:r w:rsidRPr="009C4CFF">
              <w:rPr>
                <w:b w:val="0"/>
                <w:sz w:val="20"/>
                <w:szCs w:val="20"/>
              </w:rPr>
              <w:t xml:space="preserve">Sistem berhasil </w:t>
            </w:r>
            <w:r w:rsidRPr="009C4CFF">
              <w:rPr>
                <w:b w:val="0"/>
                <w:sz w:val="20"/>
                <w:szCs w:val="20"/>
                <w:lang w:val="en-US"/>
              </w:rPr>
              <w:t>mengambil data laporan presensi dari database berdasarkan parameter tanggal yang di inginkan oleh staff personalia dan kepala marketing, dan sistem dapat mencetak laporan lewat mesin printer yang terkoneksi pada komputer.</w:t>
            </w:r>
          </w:p>
        </w:tc>
      </w:tr>
    </w:tbl>
    <w:p w:rsidR="003A73EF" w:rsidRPr="003A73EF" w:rsidRDefault="003A73EF" w:rsidP="003A73EF">
      <w:pPr>
        <w:pStyle w:val="SB1"/>
        <w:numPr>
          <w:ilvl w:val="0"/>
          <w:numId w:val="0"/>
        </w:numPr>
        <w:spacing w:line="276" w:lineRule="auto"/>
        <w:ind w:firstLine="360"/>
        <w:rPr>
          <w:b w:val="0"/>
          <w:sz w:val="20"/>
        </w:rPr>
      </w:pPr>
    </w:p>
    <w:p w:rsidR="009C4CFF" w:rsidRDefault="009C4CFF" w:rsidP="009C4CFF">
      <w:pPr>
        <w:pStyle w:val="ListParagraph"/>
        <w:numPr>
          <w:ilvl w:val="0"/>
          <w:numId w:val="7"/>
        </w:numPr>
        <w:spacing w:line="276" w:lineRule="auto"/>
        <w:ind w:right="85"/>
        <w:jc w:val="left"/>
        <w:rPr>
          <w:b/>
          <w:sz w:val="20"/>
        </w:rPr>
      </w:pPr>
      <w:r w:rsidRPr="009C4CFF">
        <w:rPr>
          <w:b/>
          <w:sz w:val="20"/>
        </w:rPr>
        <w:t>Kesimpulan dan Saran</w:t>
      </w:r>
      <w:r>
        <w:rPr>
          <w:b/>
          <w:sz w:val="20"/>
        </w:rPr>
        <w:br/>
      </w:r>
    </w:p>
    <w:p w:rsidR="009C4CFF" w:rsidRPr="009C4CFF" w:rsidRDefault="009C4CFF" w:rsidP="009C4CFF">
      <w:pPr>
        <w:pStyle w:val="ListParagraph"/>
        <w:spacing w:line="276" w:lineRule="auto"/>
        <w:ind w:left="0" w:firstLine="360"/>
        <w:rPr>
          <w:rFonts w:cs="Times New Roman"/>
          <w:sz w:val="20"/>
        </w:rPr>
      </w:pPr>
      <w:r w:rsidRPr="009C4CFF">
        <w:rPr>
          <w:rFonts w:cs="Times New Roman"/>
          <w:sz w:val="20"/>
          <w:lang w:val="id-ID"/>
        </w:rPr>
        <w:t>Berdasarkan hasil pembuatan dan pengujian aplikasi Presensi dengan teknologi Location Based Service (LBS)</w:t>
      </w:r>
      <w:r w:rsidRPr="009C4CFF">
        <w:rPr>
          <w:rFonts w:cs="Times New Roman"/>
          <w:sz w:val="20"/>
        </w:rPr>
        <w:t>, maka dapat disimpulkan sebagai berikut :</w:t>
      </w:r>
    </w:p>
    <w:p w:rsidR="009C4CFF" w:rsidRPr="009C4CFF" w:rsidRDefault="009C4CFF" w:rsidP="009C4CFF">
      <w:pPr>
        <w:pStyle w:val="ListParagraph"/>
        <w:widowControl/>
        <w:numPr>
          <w:ilvl w:val="0"/>
          <w:numId w:val="8"/>
        </w:numPr>
        <w:spacing w:line="276" w:lineRule="auto"/>
        <w:rPr>
          <w:rFonts w:cs="Times New Roman"/>
          <w:sz w:val="20"/>
        </w:rPr>
      </w:pPr>
      <w:r w:rsidRPr="009C4CFF">
        <w:rPr>
          <w:rFonts w:cs="Times New Roman"/>
          <w:sz w:val="20"/>
          <w:lang w:val="id-ID"/>
        </w:rPr>
        <w:t>Aplikasi Presensi dengan teknologi LBS telah berjalan dan berfungsi dengan baik sesuai dengan kebutuhan pengguna.</w:t>
      </w:r>
    </w:p>
    <w:p w:rsidR="009C4CFF" w:rsidRPr="009C4CFF" w:rsidRDefault="009C4CFF" w:rsidP="009C4CFF">
      <w:pPr>
        <w:pStyle w:val="ListParagraph"/>
        <w:widowControl/>
        <w:numPr>
          <w:ilvl w:val="0"/>
          <w:numId w:val="8"/>
        </w:numPr>
        <w:spacing w:line="276" w:lineRule="auto"/>
        <w:rPr>
          <w:rFonts w:cs="Times New Roman"/>
          <w:sz w:val="20"/>
        </w:rPr>
      </w:pPr>
      <w:r w:rsidRPr="009C4CFF">
        <w:rPr>
          <w:rFonts w:cs="Times New Roman"/>
          <w:sz w:val="20"/>
          <w:lang w:val="id-ID"/>
        </w:rPr>
        <w:t>Aplikasi yang dibuat telah berfungsi dengan baik mencatat jam keluar dan masuk karyawan marketing</w:t>
      </w:r>
    </w:p>
    <w:p w:rsidR="009C4CFF" w:rsidRPr="009C4CFF" w:rsidRDefault="009C4CFF" w:rsidP="009C4CFF">
      <w:pPr>
        <w:pStyle w:val="ListParagraph"/>
        <w:widowControl/>
        <w:numPr>
          <w:ilvl w:val="0"/>
          <w:numId w:val="8"/>
        </w:numPr>
        <w:spacing w:line="276" w:lineRule="auto"/>
        <w:rPr>
          <w:rFonts w:cs="Times New Roman"/>
          <w:sz w:val="20"/>
        </w:rPr>
      </w:pPr>
      <w:r w:rsidRPr="009C4CFF">
        <w:rPr>
          <w:rFonts w:cs="Times New Roman"/>
          <w:sz w:val="20"/>
          <w:lang w:val="id-ID"/>
        </w:rPr>
        <w:t>Aplikasi dapat memberikan fasilitas monitoring posisi karyawan marketing saat berada di luar kantor.</w:t>
      </w:r>
      <w:r w:rsidR="008C54D3">
        <w:rPr>
          <w:rFonts w:cs="Times New Roman"/>
          <w:sz w:val="20"/>
          <w:lang w:val="id-ID"/>
        </w:rPr>
        <w:br/>
      </w:r>
    </w:p>
    <w:p w:rsidR="009C4CFF" w:rsidRPr="009C4CFF" w:rsidRDefault="009C4CFF" w:rsidP="008C54D3">
      <w:pPr>
        <w:pStyle w:val="ListParagraph"/>
        <w:spacing w:line="276" w:lineRule="auto"/>
        <w:ind w:left="0" w:firstLine="360"/>
        <w:rPr>
          <w:rFonts w:cs="Times New Roman"/>
          <w:sz w:val="20"/>
        </w:rPr>
      </w:pPr>
      <w:r w:rsidRPr="009C4CFF">
        <w:rPr>
          <w:rFonts w:cs="Times New Roman"/>
          <w:sz w:val="20"/>
          <w:lang w:val="id-ID"/>
        </w:rPr>
        <w:t>Berdasarkan hasil implementasi dan pengujian aplikasi Presensi dengan teknologi Location Based Service (LBS) ditemukan saran-saran pengembangan aplikasi yang dapat dilakukan pada penelitian selanjutnya adalah sebagai berikut</w:t>
      </w:r>
      <w:r w:rsidRPr="009C4CFF">
        <w:rPr>
          <w:rFonts w:cs="Times New Roman"/>
          <w:sz w:val="20"/>
        </w:rPr>
        <w:t xml:space="preserve"> :</w:t>
      </w:r>
    </w:p>
    <w:p w:rsidR="009C4CFF" w:rsidRPr="009C4CFF" w:rsidRDefault="009C4CFF" w:rsidP="009C4CFF">
      <w:pPr>
        <w:pStyle w:val="ListParagraph"/>
        <w:widowControl/>
        <w:numPr>
          <w:ilvl w:val="0"/>
          <w:numId w:val="9"/>
        </w:numPr>
        <w:spacing w:line="276" w:lineRule="auto"/>
        <w:rPr>
          <w:rFonts w:cs="Times New Roman"/>
          <w:sz w:val="20"/>
        </w:rPr>
      </w:pPr>
      <w:r w:rsidRPr="009C4CFF">
        <w:rPr>
          <w:rFonts w:cs="Times New Roman"/>
          <w:sz w:val="20"/>
          <w:lang w:val="id-ID"/>
        </w:rPr>
        <w:lastRenderedPageBreak/>
        <w:t xml:space="preserve">Fungsional aplikasi dapat ditambahkan untuk membantu kinerja karyawan marketing seperti mencatat order pelanggan, informasi rute kunjungan harian, laporan poin penjualan dan komunikasi dalam bentuk </w:t>
      </w:r>
      <w:r w:rsidRPr="009C4CFF">
        <w:rPr>
          <w:rFonts w:cs="Times New Roman"/>
          <w:i/>
          <w:sz w:val="20"/>
          <w:lang w:val="id-ID"/>
        </w:rPr>
        <w:t xml:space="preserve">chat </w:t>
      </w:r>
      <w:r w:rsidRPr="009C4CFF">
        <w:rPr>
          <w:rFonts w:cs="Times New Roman"/>
          <w:sz w:val="20"/>
          <w:lang w:val="id-ID"/>
        </w:rPr>
        <w:t>kepada pimpinan perusahaan.</w:t>
      </w:r>
    </w:p>
    <w:p w:rsidR="009C4CFF" w:rsidRPr="009C4CFF" w:rsidRDefault="009C4CFF" w:rsidP="009C4CFF">
      <w:pPr>
        <w:pStyle w:val="ListParagraph"/>
        <w:widowControl/>
        <w:numPr>
          <w:ilvl w:val="0"/>
          <w:numId w:val="9"/>
        </w:numPr>
        <w:spacing w:line="276" w:lineRule="auto"/>
        <w:rPr>
          <w:rFonts w:cs="Times New Roman"/>
          <w:sz w:val="20"/>
        </w:rPr>
      </w:pPr>
      <w:r w:rsidRPr="009C4CFF">
        <w:rPr>
          <w:rFonts w:cs="Times New Roman"/>
          <w:sz w:val="20"/>
          <w:lang w:val="id-ID"/>
        </w:rPr>
        <w:t>Aplikasi dapat dikoneksikan dengan sistem perhitungan gaji, sehingga karyawan dapat langsung menerima laporan gaji yang diterima, laporan potongan gaji dan lain –lain.</w:t>
      </w:r>
    </w:p>
    <w:p w:rsidR="003A73EF" w:rsidRPr="008C54D3" w:rsidRDefault="009C4CFF" w:rsidP="008C54D3">
      <w:pPr>
        <w:pStyle w:val="ListParagraph"/>
        <w:widowControl/>
        <w:numPr>
          <w:ilvl w:val="0"/>
          <w:numId w:val="9"/>
        </w:numPr>
        <w:spacing w:line="276" w:lineRule="auto"/>
        <w:rPr>
          <w:rFonts w:cs="Times New Roman"/>
          <w:sz w:val="20"/>
        </w:rPr>
        <w:sectPr w:rsidR="003A73EF" w:rsidRPr="008C54D3" w:rsidSect="00AD11C6">
          <w:type w:val="continuous"/>
          <w:pgSz w:w="12240" w:h="15840"/>
          <w:pgMar w:top="1360" w:right="1320" w:bottom="280" w:left="1340" w:header="720" w:footer="720" w:gutter="0"/>
          <w:cols w:num="2" w:space="720" w:equalWidth="0">
            <w:col w:w="4423" w:space="719"/>
            <w:col w:w="4438"/>
          </w:cols>
        </w:sectPr>
      </w:pPr>
      <w:r w:rsidRPr="009C4CFF">
        <w:rPr>
          <w:rFonts w:cs="Times New Roman"/>
          <w:sz w:val="20"/>
          <w:lang w:val="id-ID"/>
        </w:rPr>
        <w:t>Aplikasi dapat ditambahkan fitur pengajuan ijin tidak masuk kerja karena sakit atau halangan lainnya.</w:t>
      </w:r>
    </w:p>
    <w:p w:rsidR="00746703" w:rsidRDefault="00746703">
      <w:pPr>
        <w:spacing w:before="2" w:line="200" w:lineRule="exact"/>
      </w:pPr>
    </w:p>
    <w:p w:rsidR="00746703" w:rsidRDefault="00FE7312">
      <w:pPr>
        <w:ind w:left="100"/>
      </w:pPr>
      <w:r>
        <w:rPr>
          <w:b/>
        </w:rPr>
        <w:t>DA</w:t>
      </w:r>
      <w:r>
        <w:rPr>
          <w:b/>
          <w:spacing w:val="1"/>
        </w:rPr>
        <w:t>F</w:t>
      </w:r>
      <w:r>
        <w:rPr>
          <w:b/>
          <w:spacing w:val="-1"/>
        </w:rPr>
        <w:t>T</w:t>
      </w:r>
      <w:r>
        <w:rPr>
          <w:b/>
        </w:rPr>
        <w:t>AR</w:t>
      </w:r>
      <w:r>
        <w:rPr>
          <w:b/>
          <w:spacing w:val="-7"/>
        </w:rPr>
        <w:t xml:space="preserve"> </w:t>
      </w:r>
      <w:r>
        <w:rPr>
          <w:b/>
        </w:rPr>
        <w:t>P</w:t>
      </w:r>
      <w:r>
        <w:rPr>
          <w:b/>
          <w:spacing w:val="2"/>
        </w:rPr>
        <w:t>U</w:t>
      </w:r>
      <w:r>
        <w:rPr>
          <w:b/>
        </w:rPr>
        <w:t>S</w:t>
      </w:r>
      <w:r>
        <w:rPr>
          <w:b/>
          <w:spacing w:val="-1"/>
        </w:rPr>
        <w:t>T</w:t>
      </w:r>
      <w:r>
        <w:rPr>
          <w:b/>
        </w:rPr>
        <w:t>A</w:t>
      </w:r>
      <w:r>
        <w:rPr>
          <w:b/>
          <w:spacing w:val="1"/>
        </w:rPr>
        <w:t>K</w:t>
      </w:r>
      <w:r>
        <w:rPr>
          <w:b/>
        </w:rPr>
        <w:t>A</w:t>
      </w:r>
    </w:p>
    <w:p w:rsidR="00746703" w:rsidRDefault="00746703">
      <w:pPr>
        <w:spacing w:before="6" w:line="220" w:lineRule="exact"/>
        <w:rPr>
          <w:sz w:val="22"/>
          <w:szCs w:val="22"/>
        </w:rPr>
      </w:pPr>
    </w:p>
    <w:p w:rsidR="00746703" w:rsidRPr="008C54D3" w:rsidRDefault="00FE7312" w:rsidP="008C54D3">
      <w:pPr>
        <w:ind w:left="450" w:hanging="360"/>
        <w:rPr>
          <w:szCs w:val="24"/>
          <w:shd w:val="clear" w:color="auto" w:fill="FFFFFF"/>
        </w:rPr>
      </w:pPr>
      <w:r>
        <w:rPr>
          <w:spacing w:val="1"/>
        </w:rPr>
        <w:t>[1]</w:t>
      </w:r>
      <w:r>
        <w:t>.</w:t>
      </w:r>
      <w:r>
        <w:rPr>
          <w:spacing w:val="23"/>
        </w:rPr>
        <w:t xml:space="preserve"> </w:t>
      </w:r>
      <w:r w:rsidR="008C54D3" w:rsidRPr="001362B6">
        <w:rPr>
          <w:rStyle w:val="Emphasis"/>
          <w:bCs/>
          <w:i w:val="0"/>
          <w:szCs w:val="24"/>
          <w:shd w:val="clear" w:color="auto" w:fill="FFFFFF"/>
        </w:rPr>
        <w:t>Al Fatta</w:t>
      </w:r>
      <w:r w:rsidR="008C54D3" w:rsidRPr="001362B6">
        <w:rPr>
          <w:i/>
          <w:szCs w:val="24"/>
          <w:shd w:val="clear" w:color="auto" w:fill="FFFFFF"/>
        </w:rPr>
        <w:t>,</w:t>
      </w:r>
      <w:r w:rsidR="008C54D3" w:rsidRPr="001362B6">
        <w:rPr>
          <w:rStyle w:val="apple-converted-space"/>
          <w:i/>
          <w:szCs w:val="24"/>
          <w:shd w:val="clear" w:color="auto" w:fill="FFFFFF"/>
        </w:rPr>
        <w:t> </w:t>
      </w:r>
      <w:r w:rsidR="008C54D3" w:rsidRPr="001362B6">
        <w:rPr>
          <w:rStyle w:val="Emphasis"/>
          <w:bCs/>
          <w:i w:val="0"/>
          <w:szCs w:val="24"/>
          <w:shd w:val="clear" w:color="auto" w:fill="FFFFFF"/>
        </w:rPr>
        <w:t>Hanif</w:t>
      </w:r>
      <w:r w:rsidR="008C54D3" w:rsidRPr="001362B6">
        <w:rPr>
          <w:i/>
          <w:szCs w:val="24"/>
          <w:shd w:val="clear" w:color="auto" w:fill="FFFFFF"/>
        </w:rPr>
        <w:t>.</w:t>
      </w:r>
      <w:r w:rsidR="008C54D3" w:rsidRPr="001362B6">
        <w:rPr>
          <w:rStyle w:val="apple-converted-space"/>
          <w:i/>
          <w:szCs w:val="24"/>
          <w:shd w:val="clear" w:color="auto" w:fill="FFFFFF"/>
        </w:rPr>
        <w:t> </w:t>
      </w:r>
      <w:r w:rsidR="008C54D3" w:rsidRPr="001362B6">
        <w:rPr>
          <w:rStyle w:val="Emphasis"/>
          <w:bCs/>
          <w:i w:val="0"/>
          <w:szCs w:val="24"/>
          <w:shd w:val="clear" w:color="auto" w:fill="FFFFFF"/>
        </w:rPr>
        <w:t>2012</w:t>
      </w:r>
      <w:r w:rsidR="008C54D3" w:rsidRPr="001362B6">
        <w:rPr>
          <w:szCs w:val="24"/>
          <w:shd w:val="clear" w:color="auto" w:fill="FFFFFF"/>
        </w:rPr>
        <w:t xml:space="preserve">. </w:t>
      </w:r>
      <w:r w:rsidR="008C54D3" w:rsidRPr="001362B6">
        <w:rPr>
          <w:i/>
          <w:szCs w:val="24"/>
          <w:shd w:val="clear" w:color="auto" w:fill="FFFFFF"/>
        </w:rPr>
        <w:t xml:space="preserve">Analisis dan </w:t>
      </w:r>
      <w:proofErr w:type="gramStart"/>
      <w:r w:rsidR="008C54D3" w:rsidRPr="001362B6">
        <w:rPr>
          <w:i/>
          <w:szCs w:val="24"/>
          <w:shd w:val="clear" w:color="auto" w:fill="FFFFFF"/>
        </w:rPr>
        <w:t xml:space="preserve">Perancangan </w:t>
      </w:r>
      <w:r w:rsidR="008C54D3">
        <w:rPr>
          <w:i/>
          <w:szCs w:val="24"/>
          <w:shd w:val="clear" w:color="auto" w:fill="FFFFFF"/>
        </w:rPr>
        <w:t xml:space="preserve"> </w:t>
      </w:r>
      <w:r w:rsidR="008C54D3" w:rsidRPr="001362B6">
        <w:rPr>
          <w:i/>
          <w:szCs w:val="24"/>
          <w:shd w:val="clear" w:color="auto" w:fill="FFFFFF"/>
        </w:rPr>
        <w:t>Sistem</w:t>
      </w:r>
      <w:proofErr w:type="gramEnd"/>
      <w:r w:rsidR="008C54D3" w:rsidRPr="001362B6">
        <w:rPr>
          <w:i/>
          <w:szCs w:val="24"/>
          <w:shd w:val="clear" w:color="auto" w:fill="FFFFFF"/>
        </w:rPr>
        <w:t xml:space="preserve"> Informasi. </w:t>
      </w:r>
      <w:proofErr w:type="gramStart"/>
      <w:r w:rsidR="008C54D3" w:rsidRPr="001362B6">
        <w:rPr>
          <w:szCs w:val="24"/>
          <w:shd w:val="clear" w:color="auto" w:fill="FFFFFF"/>
        </w:rPr>
        <w:t>Yogyakarta :</w:t>
      </w:r>
      <w:proofErr w:type="gramEnd"/>
      <w:r w:rsidR="008C54D3" w:rsidRPr="001362B6">
        <w:rPr>
          <w:szCs w:val="24"/>
          <w:shd w:val="clear" w:color="auto" w:fill="FFFFFF"/>
        </w:rPr>
        <w:t xml:space="preserve"> ANDI</w:t>
      </w:r>
    </w:p>
    <w:p w:rsidR="00746703" w:rsidRPr="008C54D3" w:rsidRDefault="00FE7312" w:rsidP="008C54D3">
      <w:pPr>
        <w:ind w:left="450" w:hanging="360"/>
        <w:rPr>
          <w:szCs w:val="24"/>
        </w:rPr>
      </w:pPr>
      <w:r>
        <w:rPr>
          <w:spacing w:val="1"/>
        </w:rPr>
        <w:t>[2]</w:t>
      </w:r>
      <w:r>
        <w:t>.</w:t>
      </w:r>
      <w:r>
        <w:rPr>
          <w:spacing w:val="23"/>
        </w:rPr>
        <w:t xml:space="preserve"> </w:t>
      </w:r>
      <w:r w:rsidR="008C54D3" w:rsidRPr="001362B6">
        <w:rPr>
          <w:szCs w:val="24"/>
        </w:rPr>
        <w:t xml:space="preserve">Anna, Arthdi. 2015. </w:t>
      </w:r>
      <w:r w:rsidR="008C54D3" w:rsidRPr="001362B6">
        <w:rPr>
          <w:i/>
          <w:iCs/>
          <w:szCs w:val="24"/>
        </w:rPr>
        <w:t xml:space="preserve">Exploring Security </w:t>
      </w:r>
      <w:proofErr w:type="gramStart"/>
      <w:r w:rsidR="008C54D3" w:rsidRPr="001362B6">
        <w:rPr>
          <w:i/>
          <w:iCs/>
          <w:szCs w:val="24"/>
        </w:rPr>
        <w:t>And</w:t>
      </w:r>
      <w:proofErr w:type="gramEnd"/>
      <w:r w:rsidR="008C54D3" w:rsidRPr="001362B6">
        <w:rPr>
          <w:i/>
          <w:iCs/>
          <w:szCs w:val="24"/>
        </w:rPr>
        <w:t xml:space="preserve"> Location Based Services Android Developer. </w:t>
      </w:r>
      <w:r w:rsidR="008C54D3">
        <w:rPr>
          <w:szCs w:val="24"/>
        </w:rPr>
        <w:t>Jakarta: Jarcode</w:t>
      </w:r>
    </w:p>
    <w:p w:rsidR="008C54D3" w:rsidRDefault="00FE7312" w:rsidP="008C54D3">
      <w:pPr>
        <w:ind w:left="450" w:right="-30" w:hanging="360"/>
        <w:rPr>
          <w:spacing w:val="1"/>
        </w:rPr>
      </w:pPr>
      <w:r>
        <w:rPr>
          <w:spacing w:val="1"/>
        </w:rPr>
        <w:t>[3]</w:t>
      </w:r>
      <w:r>
        <w:t>.</w:t>
      </w:r>
      <w:r>
        <w:rPr>
          <w:spacing w:val="23"/>
        </w:rPr>
        <w:t xml:space="preserve"> </w:t>
      </w:r>
      <w:r w:rsidR="008C54D3" w:rsidRPr="001362B6">
        <w:rPr>
          <w:szCs w:val="24"/>
          <w:shd w:val="clear" w:color="auto" w:fill="FFFFFF"/>
        </w:rPr>
        <w:t>Anthony</w:t>
      </w:r>
      <w:r w:rsidR="008C54D3" w:rsidRPr="001362B6">
        <w:rPr>
          <w:rStyle w:val="apple-converted-space"/>
          <w:szCs w:val="24"/>
          <w:shd w:val="clear" w:color="auto" w:fill="FFFFFF"/>
        </w:rPr>
        <w:t> </w:t>
      </w:r>
      <w:r w:rsidR="008C54D3" w:rsidRPr="001362B6">
        <w:rPr>
          <w:rStyle w:val="Emphasis"/>
          <w:bCs/>
          <w:szCs w:val="24"/>
          <w:shd w:val="clear" w:color="auto" w:fill="FFFFFF"/>
        </w:rPr>
        <w:t>Davis</w:t>
      </w:r>
      <w:r w:rsidR="008C54D3" w:rsidRPr="001362B6">
        <w:rPr>
          <w:szCs w:val="24"/>
          <w:shd w:val="clear" w:color="auto" w:fill="FFFFFF"/>
        </w:rPr>
        <w:t>, 2011 “</w:t>
      </w:r>
      <w:r w:rsidR="008C54D3" w:rsidRPr="001362B6">
        <w:rPr>
          <w:i/>
          <w:szCs w:val="24"/>
          <w:shd w:val="clear" w:color="auto" w:fill="FFFFFF"/>
        </w:rPr>
        <w:t>Everything You Should Know About Public Relations</w:t>
      </w:r>
      <w:r w:rsidR="008C54D3" w:rsidRPr="001362B6">
        <w:rPr>
          <w:szCs w:val="24"/>
          <w:shd w:val="clear" w:color="auto" w:fill="FFFFFF"/>
        </w:rPr>
        <w:t>”</w:t>
      </w:r>
      <w:proofErr w:type="gramStart"/>
      <w:r w:rsidR="008C54D3" w:rsidRPr="001362B6">
        <w:rPr>
          <w:szCs w:val="24"/>
          <w:shd w:val="clear" w:color="auto" w:fill="FFFFFF"/>
        </w:rPr>
        <w:t>, ,</w:t>
      </w:r>
      <w:proofErr w:type="gramEnd"/>
      <w:r w:rsidR="008C54D3" w:rsidRPr="001362B6">
        <w:rPr>
          <w:szCs w:val="24"/>
          <w:shd w:val="clear" w:color="auto" w:fill="FFFFFF"/>
        </w:rPr>
        <w:t xml:space="preserve"> Jakarta : PT. Elex. Media Komputindo</w:t>
      </w:r>
      <w:r w:rsidR="008C54D3">
        <w:rPr>
          <w:spacing w:val="1"/>
        </w:rPr>
        <w:t xml:space="preserve"> </w:t>
      </w:r>
    </w:p>
    <w:p w:rsidR="00746703" w:rsidRDefault="00FE7312" w:rsidP="008C54D3">
      <w:pPr>
        <w:ind w:left="450" w:right="-30" w:hanging="360"/>
      </w:pPr>
      <w:r>
        <w:rPr>
          <w:spacing w:val="1"/>
        </w:rPr>
        <w:t>[4]</w:t>
      </w:r>
      <w:r>
        <w:t>.</w:t>
      </w:r>
      <w:r>
        <w:rPr>
          <w:spacing w:val="23"/>
        </w:rPr>
        <w:t xml:space="preserve"> </w:t>
      </w:r>
      <w:r w:rsidR="008C54D3" w:rsidRPr="001362B6">
        <w:rPr>
          <w:noProof/>
          <w:szCs w:val="24"/>
        </w:rPr>
        <w:t xml:space="preserve">Connolly, Thomas, Begg, &amp; Carolyn. (2011). </w:t>
      </w:r>
      <w:r w:rsidR="008C54D3" w:rsidRPr="001362B6">
        <w:rPr>
          <w:i/>
          <w:noProof/>
          <w:szCs w:val="24"/>
        </w:rPr>
        <w:t xml:space="preserve">Database Systems </w:t>
      </w:r>
      <w:r w:rsidR="008C54D3" w:rsidRPr="001362B6">
        <w:rPr>
          <w:noProof/>
          <w:szCs w:val="24"/>
        </w:rPr>
        <w:t xml:space="preserve">: </w:t>
      </w:r>
      <w:r w:rsidR="008C54D3" w:rsidRPr="001362B6">
        <w:rPr>
          <w:i/>
          <w:noProof/>
          <w:szCs w:val="24"/>
        </w:rPr>
        <w:t xml:space="preserve">A Practical Approach to Design, Implementation, </w:t>
      </w:r>
      <w:r w:rsidR="008C54D3" w:rsidRPr="001362B6">
        <w:rPr>
          <w:noProof/>
          <w:szCs w:val="24"/>
        </w:rPr>
        <w:t xml:space="preserve">and </w:t>
      </w:r>
      <w:r w:rsidR="008C54D3" w:rsidRPr="001362B6">
        <w:rPr>
          <w:i/>
          <w:noProof/>
          <w:szCs w:val="24"/>
        </w:rPr>
        <w:t xml:space="preserve">Management. </w:t>
      </w:r>
      <w:r w:rsidR="008C54D3" w:rsidRPr="001362B6">
        <w:rPr>
          <w:noProof/>
          <w:szCs w:val="24"/>
        </w:rPr>
        <w:t>Boston: Pearson Education.</w:t>
      </w:r>
    </w:p>
    <w:p w:rsidR="00746703" w:rsidRDefault="00FE7312" w:rsidP="008C54D3">
      <w:pPr>
        <w:spacing w:line="220" w:lineRule="exact"/>
        <w:ind w:left="450" w:right="-33" w:hanging="360"/>
      </w:pPr>
      <w:r w:rsidRPr="008C54D3">
        <w:rPr>
          <w:spacing w:val="1"/>
          <w:szCs w:val="16"/>
        </w:rPr>
        <w:t>[</w:t>
      </w:r>
      <w:r w:rsidRPr="008C54D3">
        <w:rPr>
          <w:spacing w:val="-1"/>
          <w:szCs w:val="16"/>
        </w:rPr>
        <w:t>5]</w:t>
      </w:r>
      <w:r>
        <w:rPr>
          <w:sz w:val="16"/>
          <w:szCs w:val="16"/>
        </w:rPr>
        <w:t xml:space="preserve">.  </w:t>
      </w:r>
      <w:r>
        <w:rPr>
          <w:spacing w:val="13"/>
          <w:sz w:val="16"/>
          <w:szCs w:val="16"/>
        </w:rPr>
        <w:t xml:space="preserve"> </w:t>
      </w:r>
      <w:r w:rsidR="008C54D3" w:rsidRPr="001362B6">
        <w:rPr>
          <w:szCs w:val="24"/>
        </w:rPr>
        <w:t xml:space="preserve">Huda, Miftahul.2013. </w:t>
      </w:r>
      <w:r w:rsidR="008C54D3" w:rsidRPr="001362B6">
        <w:rPr>
          <w:i/>
          <w:iCs/>
          <w:szCs w:val="24"/>
        </w:rPr>
        <w:t xml:space="preserve">Cooperative Learning. </w:t>
      </w:r>
      <w:r w:rsidR="008C54D3" w:rsidRPr="001362B6">
        <w:rPr>
          <w:szCs w:val="24"/>
        </w:rPr>
        <w:t>Jakarta: Pustaka Pelajar</w:t>
      </w:r>
      <w:r>
        <w:t>.</w:t>
      </w:r>
    </w:p>
    <w:p w:rsidR="00746703" w:rsidRDefault="00FE7312">
      <w:pPr>
        <w:ind w:left="460" w:right="-39" w:hanging="360"/>
        <w:jc w:val="both"/>
        <w:rPr>
          <w:sz w:val="23"/>
          <w:szCs w:val="23"/>
        </w:rPr>
      </w:pPr>
      <w:r>
        <w:rPr>
          <w:spacing w:val="1"/>
        </w:rPr>
        <w:t>[</w:t>
      </w:r>
      <w:r>
        <w:rPr>
          <w:spacing w:val="1"/>
        </w:rPr>
        <w:t>6]</w:t>
      </w:r>
      <w:r>
        <w:t xml:space="preserve">. </w:t>
      </w:r>
      <w:r w:rsidR="008C54D3" w:rsidRPr="001362B6">
        <w:rPr>
          <w:szCs w:val="24"/>
        </w:rPr>
        <w:t xml:space="preserve">Indrajani. (2014). </w:t>
      </w:r>
      <w:r w:rsidR="008C54D3" w:rsidRPr="001362B6">
        <w:rPr>
          <w:i/>
          <w:szCs w:val="24"/>
        </w:rPr>
        <w:t>Perancangan Basis Data Dalam All in 1</w:t>
      </w:r>
      <w:r w:rsidR="008C54D3" w:rsidRPr="001362B6">
        <w:rPr>
          <w:szCs w:val="24"/>
        </w:rPr>
        <w:t>. Jakarta: Elex Media Komputindo</w:t>
      </w:r>
      <w:r w:rsidR="008C54D3">
        <w:rPr>
          <w:szCs w:val="24"/>
        </w:rPr>
        <w:t>.</w:t>
      </w:r>
    </w:p>
    <w:p w:rsidR="00746703" w:rsidRPr="008C54D3" w:rsidRDefault="00FE7312" w:rsidP="008C54D3">
      <w:pPr>
        <w:ind w:left="450" w:hanging="360"/>
        <w:rPr>
          <w:szCs w:val="24"/>
        </w:rPr>
      </w:pPr>
      <w:r>
        <w:rPr>
          <w:spacing w:val="1"/>
        </w:rPr>
        <w:t>[7]</w:t>
      </w:r>
      <w:r>
        <w:t xml:space="preserve">. </w:t>
      </w:r>
      <w:r w:rsidR="008C54D3" w:rsidRPr="001362B6">
        <w:rPr>
          <w:szCs w:val="24"/>
        </w:rPr>
        <w:t xml:space="preserve">Kadir, Abdul. (2013). </w:t>
      </w:r>
      <w:r w:rsidR="008C54D3">
        <w:rPr>
          <w:i/>
          <w:szCs w:val="24"/>
        </w:rPr>
        <w:t xml:space="preserve">Dasar Pemprograman WEB </w:t>
      </w:r>
      <w:r w:rsidR="008C54D3" w:rsidRPr="001362B6">
        <w:rPr>
          <w:i/>
          <w:szCs w:val="24"/>
        </w:rPr>
        <w:t>Dinamis Menggunakan PHP</w:t>
      </w:r>
      <w:r w:rsidR="008C54D3">
        <w:rPr>
          <w:szCs w:val="24"/>
        </w:rPr>
        <w:t xml:space="preserve">. </w:t>
      </w:r>
      <w:proofErr w:type="gramStart"/>
      <w:r w:rsidR="008C54D3">
        <w:rPr>
          <w:szCs w:val="24"/>
        </w:rPr>
        <w:t>Yogyakarta :</w:t>
      </w:r>
      <w:proofErr w:type="gramEnd"/>
      <w:r w:rsidR="008C54D3">
        <w:rPr>
          <w:szCs w:val="24"/>
        </w:rPr>
        <w:t xml:space="preserve"> Andi.</w:t>
      </w:r>
    </w:p>
    <w:p w:rsidR="00746703" w:rsidRDefault="00FE7312" w:rsidP="008C54D3">
      <w:pPr>
        <w:spacing w:line="220" w:lineRule="exact"/>
        <w:ind w:left="460" w:right="-34" w:hanging="360"/>
      </w:pPr>
      <w:r>
        <w:rPr>
          <w:spacing w:val="1"/>
        </w:rPr>
        <w:t>[8]</w:t>
      </w:r>
      <w:r>
        <w:t>.</w:t>
      </w:r>
      <w:r>
        <w:rPr>
          <w:spacing w:val="23"/>
        </w:rPr>
        <w:t xml:space="preserve"> </w:t>
      </w:r>
      <w:r w:rsidR="008C54D3" w:rsidRPr="001362B6">
        <w:rPr>
          <w:szCs w:val="24"/>
        </w:rPr>
        <w:t xml:space="preserve">Mcleod, Raymond dan Schell. 2013. </w:t>
      </w:r>
      <w:r w:rsidR="008C54D3" w:rsidRPr="001362B6">
        <w:rPr>
          <w:i/>
          <w:iCs/>
          <w:szCs w:val="24"/>
        </w:rPr>
        <w:t xml:space="preserve">Sistem Informasi Manajemen. </w:t>
      </w:r>
      <w:r w:rsidR="008C54D3" w:rsidRPr="001362B6">
        <w:rPr>
          <w:szCs w:val="24"/>
        </w:rPr>
        <w:t>Edisi 9. Jakarta: PT Index</w:t>
      </w:r>
      <w:r>
        <w:rPr>
          <w:spacing w:val="1"/>
        </w:rPr>
        <w:t>.</w:t>
      </w:r>
    </w:p>
    <w:p w:rsidR="00746703" w:rsidRDefault="008C54D3" w:rsidP="008C54D3">
      <w:pPr>
        <w:spacing w:before="73"/>
        <w:ind w:left="450" w:right="84" w:hanging="360"/>
      </w:pPr>
      <w:r>
        <w:rPr>
          <w:spacing w:val="1"/>
        </w:rPr>
        <w:t>[9</w:t>
      </w:r>
      <w:r>
        <w:rPr>
          <w:spacing w:val="1"/>
        </w:rPr>
        <w:t>]</w:t>
      </w:r>
      <w:r>
        <w:t>.</w:t>
      </w:r>
      <w:r>
        <w:rPr>
          <w:spacing w:val="23"/>
        </w:rPr>
        <w:t xml:space="preserve"> </w:t>
      </w:r>
      <w:r>
        <w:t>Riyanto. “Sistem Informasi Geografis Berbasis Mobile”. Gave Media; Yogyakarta. 2010</w:t>
      </w:r>
      <w:r w:rsidR="00BF6E52">
        <w:t>.</w:t>
      </w:r>
    </w:p>
    <w:p w:rsidR="00BF6E52" w:rsidRDefault="00BF6E52" w:rsidP="008C54D3">
      <w:pPr>
        <w:spacing w:before="73"/>
        <w:ind w:left="450" w:right="84" w:hanging="360"/>
      </w:pPr>
      <w:r>
        <w:t xml:space="preserve">[10]. </w:t>
      </w:r>
      <w:r>
        <w:t>Safaat H, Nazruddin. 2012. “Pemrograman Aplikasi Mobile Smartphone dan Tablet PC Berbasis android”. Informatika; Bandung</w:t>
      </w:r>
      <w:r>
        <w:t>.</w:t>
      </w:r>
    </w:p>
    <w:p w:rsidR="00BF6E52" w:rsidRDefault="00BF6E52" w:rsidP="008C54D3">
      <w:pPr>
        <w:spacing w:before="73"/>
        <w:ind w:left="450" w:right="84" w:hanging="360"/>
      </w:pPr>
      <w:r>
        <w:t xml:space="preserve">[11]. </w:t>
      </w:r>
      <w:r>
        <w:t>Jogiyanto, H.M. 1990. “Analisis dan Desain Sistem Informasi Pendekatan Struktur”. Andi Offset; Yogyakarta</w:t>
      </w:r>
    </w:p>
    <w:p w:rsidR="00BF6E52" w:rsidRDefault="00BF6E52" w:rsidP="008C54D3">
      <w:pPr>
        <w:spacing w:before="73"/>
        <w:ind w:left="450" w:right="84" w:hanging="360"/>
      </w:pPr>
      <w:r>
        <w:t>[12].</w:t>
      </w:r>
      <w:r w:rsidRPr="00BF6E52">
        <w:t xml:space="preserve"> </w:t>
      </w:r>
      <w:r>
        <w:t>Nugroho, Adi. 2005. “Rational Rose untuk Pemodelan Berorientasi Objek”. Informatika; Bandung</w:t>
      </w:r>
    </w:p>
    <w:sectPr w:rsidR="00BF6E52">
      <w:pgSz w:w="12240" w:h="15840"/>
      <w:pgMar w:top="1360" w:right="1320" w:bottom="280" w:left="1340" w:header="720" w:footer="720" w:gutter="0"/>
      <w:cols w:num="2" w:space="720" w:equalWidth="0">
        <w:col w:w="4423" w:space="718"/>
        <w:col w:w="443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2295D"/>
    <w:multiLevelType w:val="hybridMultilevel"/>
    <w:tmpl w:val="4498EF02"/>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
    <w:nsid w:val="1F8A18F3"/>
    <w:multiLevelType w:val="multilevel"/>
    <w:tmpl w:val="3DCE8236"/>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pStyle w:val="SB1"/>
      <w:lvlText w:val="%1.%2"/>
      <w:lvlJc w:val="left"/>
      <w:pPr>
        <w:ind w:left="360" w:hanging="360"/>
      </w:pPr>
      <w:rPr>
        <w:rFonts w:hint="default"/>
      </w:rPr>
    </w:lvl>
    <w:lvl w:ilvl="2">
      <w:start w:val="1"/>
      <w:numFmt w:val="decimal"/>
      <w:pStyle w:val="SB2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6EF4ED5"/>
    <w:multiLevelType w:val="hybridMultilevel"/>
    <w:tmpl w:val="D74E43C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DCA5F3C"/>
    <w:multiLevelType w:val="multilevel"/>
    <w:tmpl w:val="79E4B9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31677060"/>
    <w:multiLevelType w:val="hybridMultilevel"/>
    <w:tmpl w:val="11B2359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2D4BAF"/>
    <w:multiLevelType w:val="multilevel"/>
    <w:tmpl w:val="1CBEFF28"/>
    <w:lvl w:ilvl="0">
      <w:start w:val="1"/>
      <w:numFmt w:val="decimal"/>
      <w:lvlText w:val="%1."/>
      <w:lvlJc w:val="left"/>
      <w:pPr>
        <w:ind w:left="720" w:hanging="360"/>
      </w:pPr>
    </w:lvl>
    <w:lvl w:ilvl="1">
      <w:start w:val="8"/>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nsid w:val="4AE97F3D"/>
    <w:multiLevelType w:val="multilevel"/>
    <w:tmpl w:val="5664D0B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7">
    <w:nsid w:val="53176E9A"/>
    <w:multiLevelType w:val="multilevel"/>
    <w:tmpl w:val="A2923D3E"/>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73485185"/>
    <w:multiLevelType w:val="hybridMultilevel"/>
    <w:tmpl w:val="516E5036"/>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num w:numId="1">
    <w:abstractNumId w:val="6"/>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703"/>
    <w:rsid w:val="00010D1C"/>
    <w:rsid w:val="00055EBE"/>
    <w:rsid w:val="001A5708"/>
    <w:rsid w:val="003576F6"/>
    <w:rsid w:val="003A73EF"/>
    <w:rsid w:val="003B7F70"/>
    <w:rsid w:val="003D4EF7"/>
    <w:rsid w:val="004C24FD"/>
    <w:rsid w:val="005715DF"/>
    <w:rsid w:val="00574301"/>
    <w:rsid w:val="005C2F27"/>
    <w:rsid w:val="00693FB9"/>
    <w:rsid w:val="006961B6"/>
    <w:rsid w:val="006F7D30"/>
    <w:rsid w:val="00727803"/>
    <w:rsid w:val="00746703"/>
    <w:rsid w:val="0075327E"/>
    <w:rsid w:val="007B25FD"/>
    <w:rsid w:val="007F4E48"/>
    <w:rsid w:val="008A0CD5"/>
    <w:rsid w:val="008C54D3"/>
    <w:rsid w:val="009C4CFF"/>
    <w:rsid w:val="00A55F48"/>
    <w:rsid w:val="00AD11C6"/>
    <w:rsid w:val="00AD76F4"/>
    <w:rsid w:val="00BF6E52"/>
    <w:rsid w:val="00C14D81"/>
    <w:rsid w:val="00C35933"/>
    <w:rsid w:val="00CE25F8"/>
    <w:rsid w:val="00D92309"/>
    <w:rsid w:val="00E06D1E"/>
    <w:rsid w:val="00FA1D20"/>
    <w:rsid w:val="00FE7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shapelayout>
  </w:shapeDefaults>
  <w:decimalSymbol w:val="."/>
  <w:listSeparator w:val=","/>
  <w15:docId w15:val="{F21A7900-2D43-4EF5-BA78-8530F1FDE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customStyle="1" w:styleId="ListParagraphChar">
    <w:name w:val="List Paragraph Char"/>
    <w:link w:val="ListParagraph"/>
    <w:uiPriority w:val="34"/>
    <w:locked/>
    <w:rsid w:val="00574301"/>
    <w:rPr>
      <w:rFonts w:eastAsia="Calibri" w:cs="Calibri"/>
      <w:color w:val="000000"/>
      <w:sz w:val="24"/>
      <w:lang w:eastAsia="id-ID"/>
    </w:rPr>
  </w:style>
  <w:style w:type="paragraph" w:styleId="ListParagraph">
    <w:name w:val="List Paragraph"/>
    <w:basedOn w:val="Normal"/>
    <w:link w:val="ListParagraphChar"/>
    <w:uiPriority w:val="34"/>
    <w:qFormat/>
    <w:rsid w:val="00574301"/>
    <w:pPr>
      <w:widowControl w:val="0"/>
      <w:spacing w:after="200" w:line="480" w:lineRule="auto"/>
      <w:ind w:left="720"/>
      <w:contextualSpacing/>
      <w:jc w:val="both"/>
    </w:pPr>
    <w:rPr>
      <w:rFonts w:eastAsia="Calibri" w:cs="Calibri"/>
      <w:color w:val="000000"/>
      <w:sz w:val="24"/>
      <w:lang w:eastAsia="id-ID"/>
    </w:rPr>
  </w:style>
  <w:style w:type="paragraph" w:customStyle="1" w:styleId="SB1">
    <w:name w:val="SB1"/>
    <w:basedOn w:val="ListParagraph"/>
    <w:link w:val="SB1Char"/>
    <w:qFormat/>
    <w:rsid w:val="00C35933"/>
    <w:pPr>
      <w:widowControl/>
      <w:numPr>
        <w:ilvl w:val="1"/>
        <w:numId w:val="5"/>
      </w:numPr>
      <w:spacing w:after="160"/>
    </w:pPr>
    <w:rPr>
      <w:rFonts w:cs="Times New Roman"/>
      <w:b/>
      <w:szCs w:val="24"/>
      <w:lang w:val="id-ID"/>
    </w:rPr>
  </w:style>
  <w:style w:type="paragraph" w:customStyle="1" w:styleId="SB24">
    <w:name w:val="SB24"/>
    <w:basedOn w:val="SB1"/>
    <w:link w:val="SB24Char"/>
    <w:qFormat/>
    <w:rsid w:val="00C35933"/>
    <w:pPr>
      <w:numPr>
        <w:ilvl w:val="2"/>
      </w:numPr>
    </w:pPr>
  </w:style>
  <w:style w:type="character" w:customStyle="1" w:styleId="SB24Char">
    <w:name w:val="SB24 Char"/>
    <w:basedOn w:val="DefaultParagraphFont"/>
    <w:link w:val="SB24"/>
    <w:rsid w:val="00C35933"/>
    <w:rPr>
      <w:rFonts w:eastAsia="Calibri"/>
      <w:b/>
      <w:color w:val="000000"/>
      <w:sz w:val="24"/>
      <w:szCs w:val="24"/>
      <w:lang w:val="id-ID" w:eastAsia="id-ID"/>
    </w:rPr>
  </w:style>
  <w:style w:type="paragraph" w:customStyle="1" w:styleId="Default">
    <w:name w:val="Default"/>
    <w:uiPriority w:val="99"/>
    <w:rsid w:val="00727803"/>
    <w:pPr>
      <w:autoSpaceDE w:val="0"/>
      <w:autoSpaceDN w:val="0"/>
      <w:adjustRightInd w:val="0"/>
    </w:pPr>
    <w:rPr>
      <w:color w:val="000000"/>
      <w:sz w:val="24"/>
      <w:szCs w:val="24"/>
      <w:lang w:val="id-ID" w:eastAsia="id-ID"/>
    </w:rPr>
  </w:style>
  <w:style w:type="character" w:customStyle="1" w:styleId="SB1Char">
    <w:name w:val="SB1 Char"/>
    <w:basedOn w:val="ListParagraphChar"/>
    <w:link w:val="SB1"/>
    <w:rsid w:val="003A73EF"/>
    <w:rPr>
      <w:rFonts w:eastAsia="Calibri" w:cs="Calibri"/>
      <w:b/>
      <w:color w:val="000000"/>
      <w:sz w:val="24"/>
      <w:szCs w:val="24"/>
      <w:lang w:val="id-ID" w:eastAsia="id-ID"/>
    </w:rPr>
  </w:style>
  <w:style w:type="table" w:styleId="TableGrid">
    <w:name w:val="Table Grid"/>
    <w:basedOn w:val="TableNormal"/>
    <w:uiPriority w:val="59"/>
    <w:rsid w:val="003A73EF"/>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8C54D3"/>
  </w:style>
  <w:style w:type="character" w:styleId="Emphasis">
    <w:name w:val="Emphasis"/>
    <w:basedOn w:val="DefaultParagraphFont"/>
    <w:uiPriority w:val="20"/>
    <w:qFormat/>
    <w:rsid w:val="008C54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hanafi@ub.co.id3" TargetMode="External"/><Relationship Id="rId13" Type="http://schemas.openxmlformats.org/officeDocument/2006/relationships/oleObject" Target="embeddings/Microsoft_Visio_2003-2010_Drawing1.vsd"/><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Microsoft_Visio_2003-2010_Drawing4.vsd"/><Relationship Id="rId7" Type="http://schemas.openxmlformats.org/officeDocument/2006/relationships/hyperlink" Target="mailto:rizalespe@ub.co.id" TargetMode="Externa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hyperlink" Target="mailto:Fayzz17@gmail.com" TargetMode="Externa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oleObject" Target="embeddings/Microsoft_Visio_2003-2010_Drawing5.vsd"/><Relationship Id="rId10" Type="http://schemas.openxmlformats.org/officeDocument/2006/relationships/image" Target="media/image2.png"/><Relationship Id="rId19" Type="http://schemas.openxmlformats.org/officeDocument/2006/relationships/oleObject" Target="embeddings/Microsoft_Visio_2003-2010_Drawing3.vsd"/><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A467D-9B61-4271-A3D1-7BCC77568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3363</Words>
  <Characters>19172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NDRAAA</dc:creator>
  <cp:lastModifiedBy>NDRAAA</cp:lastModifiedBy>
  <cp:revision>2</cp:revision>
  <dcterms:created xsi:type="dcterms:W3CDTF">2017-04-25T10:28:00Z</dcterms:created>
  <dcterms:modified xsi:type="dcterms:W3CDTF">2017-04-25T10:28:00Z</dcterms:modified>
</cp:coreProperties>
</file>